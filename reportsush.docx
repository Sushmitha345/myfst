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62A1" w:rsidRDefault="005D62A1" w:rsidP="005D62A1">
      <w:pPr>
        <w:spacing w:before="64"/>
        <w:ind w:left="2160" w:firstLine="720"/>
      </w:pPr>
      <w:r>
        <w:rPr>
          <w:noProof/>
        </w:rPr>
        <w:drawing>
          <wp:anchor distT="0" distB="0" distL="0" distR="0" simplePos="0" relativeHeight="251659264" behindDoc="0" locked="0" layoutInCell="1" allowOverlap="1">
            <wp:simplePos x="0" y="0"/>
            <wp:positionH relativeFrom="page">
              <wp:posOffset>2762250</wp:posOffset>
            </wp:positionH>
            <wp:positionV relativeFrom="paragraph">
              <wp:posOffset>342900</wp:posOffset>
            </wp:positionV>
            <wp:extent cx="2057400" cy="1552575"/>
            <wp:effectExtent l="19050" t="0" r="0" b="0"/>
            <wp:wrapTopAndBottom/>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
                    <a:srcRect/>
                    <a:stretch>
                      <a:fillRect/>
                    </a:stretch>
                  </pic:blipFill>
                  <pic:spPr bwMode="auto">
                    <a:xfrm>
                      <a:off x="0" y="0"/>
                      <a:ext cx="2057400" cy="1552575"/>
                    </a:xfrm>
                    <a:prstGeom prst="rect">
                      <a:avLst/>
                    </a:prstGeom>
                    <a:noFill/>
                    <a:ln w="9525">
                      <a:noFill/>
                      <a:miter lim="800000"/>
                      <a:headEnd/>
                      <a:tailEnd/>
                    </a:ln>
                  </pic:spPr>
                </pic:pic>
              </a:graphicData>
            </a:graphic>
          </wp:anchor>
        </w:drawing>
      </w:r>
      <w:r>
        <w:rPr>
          <w:color w:val="001F5D"/>
        </w:rPr>
        <w:t>Bengaluru, Karnataka, India</w:t>
      </w:r>
      <w:r>
        <w:rPr>
          <w:sz w:val="29"/>
          <w:szCs w:val="29"/>
        </w:rPr>
        <w:tab/>
      </w:r>
      <w:r>
        <w:rPr>
          <w:sz w:val="29"/>
          <w:szCs w:val="29"/>
        </w:rPr>
        <w:tab/>
      </w:r>
      <w:r>
        <w:rPr>
          <w:sz w:val="29"/>
          <w:szCs w:val="29"/>
        </w:rPr>
        <w:tab/>
      </w:r>
      <w:r>
        <w:rPr>
          <w:sz w:val="29"/>
          <w:szCs w:val="29"/>
        </w:rPr>
        <w:tab/>
      </w:r>
      <w:r>
        <w:rPr>
          <w:sz w:val="29"/>
          <w:szCs w:val="29"/>
        </w:rPr>
        <w:tab/>
      </w:r>
    </w:p>
    <w:p w:rsidR="005D62A1" w:rsidRDefault="005D62A1" w:rsidP="005D62A1">
      <w:pPr>
        <w:spacing w:before="10"/>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p>
    <w:p w:rsidR="005D62A1" w:rsidRDefault="005D62A1" w:rsidP="005D62A1">
      <w:pPr>
        <w:spacing w:before="1"/>
        <w:rPr>
          <w:sz w:val="27"/>
          <w:szCs w:val="27"/>
        </w:rPr>
      </w:pPr>
      <w:r>
        <w:rPr>
          <w:sz w:val="27"/>
          <w:szCs w:val="27"/>
        </w:rPr>
        <w:tab/>
      </w:r>
      <w:r>
        <w:rPr>
          <w:sz w:val="27"/>
          <w:szCs w:val="27"/>
        </w:rPr>
        <w:tab/>
      </w:r>
      <w:r>
        <w:rPr>
          <w:sz w:val="27"/>
          <w:szCs w:val="27"/>
        </w:rPr>
        <w:tab/>
      </w:r>
      <w:r>
        <w:rPr>
          <w:sz w:val="27"/>
          <w:szCs w:val="27"/>
        </w:rPr>
        <w:tab/>
        <w:t xml:space="preserve">AN INTERNSHIP REPORT </w:t>
      </w:r>
    </w:p>
    <w:p w:rsidR="005D62A1" w:rsidRPr="0096176A" w:rsidRDefault="005D62A1" w:rsidP="005D62A1">
      <w:pPr>
        <w:spacing w:before="1"/>
        <w:rPr>
          <w:sz w:val="27"/>
          <w:szCs w:val="27"/>
        </w:rPr>
      </w:pPr>
      <w:r>
        <w:rPr>
          <w:sz w:val="27"/>
          <w:szCs w:val="27"/>
        </w:rPr>
        <w:tab/>
      </w:r>
      <w:r>
        <w:rPr>
          <w:sz w:val="27"/>
          <w:szCs w:val="27"/>
        </w:rPr>
        <w:tab/>
      </w:r>
      <w:r>
        <w:rPr>
          <w:sz w:val="27"/>
          <w:szCs w:val="27"/>
        </w:rPr>
        <w:tab/>
      </w:r>
      <w:r>
        <w:rPr>
          <w:sz w:val="27"/>
          <w:szCs w:val="27"/>
        </w:rPr>
        <w:tab/>
      </w:r>
      <w:r>
        <w:rPr>
          <w:sz w:val="27"/>
          <w:szCs w:val="27"/>
        </w:rPr>
        <w:tab/>
      </w:r>
      <w:r>
        <w:rPr>
          <w:sz w:val="27"/>
          <w:szCs w:val="27"/>
        </w:rPr>
        <w:tab/>
        <w:t>ON</w:t>
      </w:r>
      <w:r>
        <w:rPr>
          <w:sz w:val="23"/>
          <w:szCs w:val="23"/>
        </w:rPr>
        <w:tab/>
      </w:r>
      <w:r>
        <w:rPr>
          <w:sz w:val="23"/>
          <w:szCs w:val="23"/>
        </w:rPr>
        <w:tab/>
      </w:r>
      <w:r>
        <w:rPr>
          <w:color w:val="1F487C"/>
          <w:sz w:val="36"/>
          <w:szCs w:val="36"/>
        </w:rPr>
        <w:t xml:space="preserve">  </w:t>
      </w:r>
    </w:p>
    <w:p w:rsidR="005D62A1" w:rsidRPr="0096176A" w:rsidRDefault="005D62A1" w:rsidP="005D62A1">
      <w:pPr>
        <w:spacing w:before="1"/>
        <w:rPr>
          <w:sz w:val="36"/>
          <w:szCs w:val="36"/>
        </w:rPr>
      </w:pPr>
      <w:r>
        <w:rPr>
          <w:sz w:val="36"/>
          <w:szCs w:val="36"/>
        </w:rPr>
        <w:t xml:space="preserve">                    </w:t>
      </w:r>
      <w:r>
        <w:rPr>
          <w:color w:val="1F487C"/>
          <w:sz w:val="36"/>
          <w:szCs w:val="36"/>
        </w:rPr>
        <w:t>“Resume builder website ”</w:t>
      </w:r>
      <w:r>
        <w:rPr>
          <w:sz w:val="36"/>
          <w:szCs w:val="36"/>
        </w:rPr>
        <w:tab/>
      </w:r>
      <w:r>
        <w:rPr>
          <w:sz w:val="36"/>
          <w:szCs w:val="36"/>
        </w:rPr>
        <w:tab/>
      </w:r>
      <w:r>
        <w:rPr>
          <w:sz w:val="36"/>
          <w:szCs w:val="36"/>
        </w:rPr>
        <w:tab/>
      </w:r>
      <w:r>
        <w:rPr>
          <w:sz w:val="36"/>
          <w:szCs w:val="36"/>
        </w:rPr>
        <w:tab/>
      </w:r>
      <w:r>
        <w:rPr>
          <w:sz w:val="36"/>
          <w:szCs w:val="36"/>
        </w:rPr>
        <w:tab/>
      </w:r>
    </w:p>
    <w:p w:rsidR="005D62A1" w:rsidRDefault="005D62A1" w:rsidP="005D62A1">
      <w:pPr>
        <w:pStyle w:val="Heading2"/>
        <w:ind w:left="537" w:right="283"/>
        <w:jc w:val="center"/>
        <w:rPr>
          <w:b/>
          <w:bCs/>
          <w:w w:val="0"/>
          <w:sz w:val="32"/>
          <w:szCs w:val="32"/>
        </w:rPr>
      </w:pPr>
      <w:r>
        <w:rPr>
          <w:rFonts w:ascii="Arial" w:hAnsi="Arial" w:cs="Arial"/>
          <w:b/>
          <w:bCs/>
          <w:w w:val="105"/>
          <w:sz w:val="32"/>
          <w:szCs w:val="32"/>
        </w:rPr>
        <w:t>BACHELOR OF ENGINEERING</w:t>
      </w:r>
    </w:p>
    <w:p w:rsidR="005D62A1" w:rsidRDefault="005D62A1" w:rsidP="005D62A1">
      <w:pPr>
        <w:spacing w:before="96" w:line="271" w:lineRule="exact"/>
        <w:ind w:left="535" w:right="498"/>
        <w:jc w:val="center"/>
        <w:rPr>
          <w:rFonts w:ascii="Georgia" w:hAnsi="Georgia" w:cs="Georgia"/>
          <w:w w:val="0"/>
        </w:rPr>
      </w:pPr>
      <w:r>
        <w:rPr>
          <w:rFonts w:ascii="Georgia" w:hAnsi="Georgia" w:cs="Georgia"/>
          <w:w w:val="0"/>
        </w:rPr>
        <w:t>In</w:t>
      </w:r>
    </w:p>
    <w:p w:rsidR="005D62A1" w:rsidRPr="0096176A" w:rsidRDefault="005D62A1" w:rsidP="005D62A1">
      <w:pPr>
        <w:pStyle w:val="Heading4"/>
        <w:spacing w:line="320" w:lineRule="exact"/>
        <w:ind w:left="537" w:right="69"/>
        <w:jc w:val="center"/>
        <w:rPr>
          <w:b/>
          <w:bCs/>
          <w:w w:val="0"/>
          <w:sz w:val="28"/>
          <w:szCs w:val="28"/>
        </w:rPr>
      </w:pPr>
      <w:r>
        <w:rPr>
          <w:rFonts w:ascii="Arial" w:hAnsi="Arial" w:cs="Arial"/>
          <w:b/>
          <w:bCs/>
          <w:w w:val="105"/>
          <w:sz w:val="28"/>
          <w:szCs w:val="28"/>
        </w:rPr>
        <w:t xml:space="preserve">ELECTRONICS AND COMMUNICATION ENGINEERING        </w:t>
      </w:r>
      <w:r>
        <w:rPr>
          <w:rFonts w:ascii="Arial" w:hAnsi="Arial" w:cs="Arial"/>
          <w:b/>
          <w:bCs/>
          <w:w w:val="105"/>
          <w:sz w:val="28"/>
          <w:szCs w:val="28"/>
        </w:rPr>
        <w:tab/>
      </w:r>
    </w:p>
    <w:p w:rsidR="005D62A1" w:rsidRDefault="005D62A1" w:rsidP="005D62A1">
      <w:pPr>
        <w:pStyle w:val="Heading5"/>
        <w:spacing w:before="174"/>
        <w:ind w:left="537" w:right="130"/>
        <w:jc w:val="center"/>
        <w:rPr>
          <w:b/>
          <w:bCs/>
          <w:w w:val="0"/>
        </w:rPr>
      </w:pPr>
      <w:r>
        <w:rPr>
          <w:b/>
          <w:bCs/>
          <w:w w:val="0"/>
        </w:rPr>
        <w:t>Submitted by</w:t>
      </w:r>
      <w:r>
        <w:rPr>
          <w:b/>
          <w:bCs/>
          <w:color w:val="F69546"/>
          <w:w w:val="0"/>
        </w:rPr>
        <w:t>: SUSHMITHA.S ( 1KS19EC093 )</w:t>
      </w:r>
    </w:p>
    <w:p w:rsidR="005D62A1" w:rsidRDefault="005D62A1" w:rsidP="005D62A1">
      <w:pPr>
        <w:spacing w:before="1"/>
        <w:rPr>
          <w:b/>
          <w:bCs/>
          <w:w w:val="0"/>
          <w:sz w:val="12"/>
          <w:szCs w:val="12"/>
        </w:rPr>
      </w:pPr>
    </w:p>
    <w:p w:rsidR="005D62A1" w:rsidRDefault="005D62A1" w:rsidP="005D62A1">
      <w:pPr>
        <w:rPr>
          <w:b/>
          <w:bCs/>
          <w:w w:val="0"/>
          <w:sz w:val="26"/>
          <w:szCs w:val="26"/>
        </w:rPr>
      </w:pPr>
    </w:p>
    <w:p w:rsidR="005D62A1" w:rsidRDefault="005D62A1" w:rsidP="005D62A1">
      <w:pPr>
        <w:spacing w:before="2"/>
        <w:rPr>
          <w:b/>
          <w:bCs/>
          <w:w w:val="0"/>
          <w:sz w:val="25"/>
          <w:szCs w:val="25"/>
        </w:rPr>
      </w:pPr>
    </w:p>
    <w:p w:rsidR="005D62A1" w:rsidRPr="0096176A" w:rsidRDefault="005D62A1" w:rsidP="005D62A1">
      <w:pPr>
        <w:ind w:left="529" w:right="498"/>
        <w:jc w:val="center"/>
        <w:rPr>
          <w:rFonts w:ascii="Arial" w:hAnsi="Arial" w:cs="Arial"/>
          <w:b/>
          <w:bCs/>
          <w:w w:val="0"/>
          <w:sz w:val="36"/>
          <w:szCs w:val="36"/>
        </w:rPr>
      </w:pPr>
      <w:r>
        <w:rPr>
          <w:rFonts w:ascii="Arial" w:hAnsi="Arial" w:cs="Arial"/>
          <w:b/>
          <w:noProof/>
          <w:w w:val="0"/>
          <w:sz w:val="36"/>
          <w:szCs w:val="36"/>
        </w:rPr>
        <w:drawing>
          <wp:inline distT="0" distB="0" distL="0" distR="0">
            <wp:extent cx="2247900" cy="2247900"/>
            <wp:effectExtent l="0" t="0" r="0" b="0"/>
            <wp:docPr id="1" name="Picture 3" descr="ks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sit"/>
                    <pic:cNvPicPr>
                      <a:picLocks noChangeAspect="1" noChangeArrowheads="1"/>
                    </pic:cNvPicPr>
                  </pic:nvPicPr>
                  <pic:blipFill>
                    <a:blip r:embed="rId6"/>
                    <a:srcRect/>
                    <a:stretch>
                      <a:fillRect/>
                    </a:stretch>
                  </pic:blipFill>
                  <pic:spPr bwMode="auto">
                    <a:xfrm>
                      <a:off x="0" y="0"/>
                      <a:ext cx="2247900" cy="2247900"/>
                    </a:xfrm>
                    <a:prstGeom prst="rect">
                      <a:avLst/>
                    </a:prstGeom>
                    <a:noFill/>
                    <a:ln w="9525">
                      <a:noFill/>
                      <a:miter lim="800000"/>
                      <a:headEnd/>
                      <a:tailEnd/>
                    </a:ln>
                  </pic:spPr>
                </pic:pic>
              </a:graphicData>
            </a:graphic>
          </wp:inline>
        </w:drawing>
      </w:r>
    </w:p>
    <w:p w:rsidR="005D62A1" w:rsidRDefault="005D62A1" w:rsidP="005D62A1">
      <w:pPr>
        <w:rPr>
          <w:rFonts w:ascii="Arial" w:hAnsi="Arial" w:cs="Arial"/>
          <w:w w:val="0"/>
          <w:sz w:val="22"/>
          <w:szCs w:val="22"/>
        </w:rPr>
      </w:pPr>
      <w:r>
        <w:rPr>
          <w:rFonts w:ascii="Arial" w:hAnsi="Arial" w:cs="Arial"/>
          <w:w w:val="0"/>
          <w:sz w:val="22"/>
          <w:szCs w:val="22"/>
        </w:rPr>
        <w:tab/>
      </w:r>
      <w:r>
        <w:rPr>
          <w:rFonts w:ascii="Arial" w:hAnsi="Arial" w:cs="Arial"/>
          <w:w w:val="0"/>
          <w:sz w:val="22"/>
          <w:szCs w:val="22"/>
        </w:rPr>
        <w:tab/>
      </w:r>
      <w:r>
        <w:rPr>
          <w:rFonts w:ascii="Arial" w:hAnsi="Arial" w:cs="Arial"/>
          <w:w w:val="0"/>
          <w:sz w:val="22"/>
          <w:szCs w:val="22"/>
        </w:rPr>
        <w:tab/>
      </w:r>
      <w:r>
        <w:rPr>
          <w:rFonts w:ascii="Arial" w:hAnsi="Arial" w:cs="Arial"/>
          <w:w w:val="0"/>
          <w:sz w:val="22"/>
          <w:szCs w:val="22"/>
        </w:rPr>
        <w:tab/>
      </w:r>
      <w:r>
        <w:rPr>
          <w:rFonts w:ascii="Arial" w:hAnsi="Arial" w:cs="Arial"/>
          <w:w w:val="0"/>
          <w:sz w:val="22"/>
          <w:szCs w:val="22"/>
        </w:rPr>
        <w:tab/>
        <w:t xml:space="preserve">    2020-2021</w:t>
      </w:r>
    </w:p>
    <w:p w:rsidR="005D62A1" w:rsidRPr="0096176A" w:rsidRDefault="005D62A1" w:rsidP="005D62A1">
      <w:pPr>
        <w:spacing w:before="1"/>
        <w:ind w:left="537" w:right="237"/>
        <w:jc w:val="center"/>
        <w:rPr>
          <w:rFonts w:ascii="Arial" w:hAnsi="Arial" w:cs="Arial"/>
          <w:b/>
          <w:bCs/>
          <w:w w:val="0"/>
          <w:sz w:val="40"/>
          <w:szCs w:val="40"/>
        </w:rPr>
      </w:pPr>
      <w:r>
        <w:rPr>
          <w:rFonts w:ascii="Arial" w:hAnsi="Arial" w:cs="Arial"/>
          <w:b/>
          <w:bCs/>
          <w:w w:val="105"/>
          <w:sz w:val="40"/>
          <w:szCs w:val="40"/>
        </w:rPr>
        <w:t>K.S. INSTITUTE OF TECHNOLOGY</w:t>
      </w:r>
      <w:r>
        <w:rPr>
          <w:rFonts w:ascii="Arial" w:hAnsi="Arial" w:cs="Arial"/>
          <w:b/>
          <w:bCs/>
          <w:w w:val="0"/>
          <w:sz w:val="40"/>
          <w:szCs w:val="40"/>
        </w:rPr>
        <w:t xml:space="preserve">     </w:t>
      </w:r>
      <w:r>
        <w:rPr>
          <w:rFonts w:ascii="Arial" w:hAnsi="Arial" w:cs="Arial"/>
          <w:w w:val="0"/>
        </w:rPr>
        <w:t xml:space="preserve">(Affiliated to Visvesvaraya Technological University and Approved by AICTE, New Delhi)Accredited By NAAC with </w:t>
      </w:r>
      <w:r>
        <w:rPr>
          <w:w w:val="0"/>
        </w:rPr>
        <w:t>‘</w:t>
      </w:r>
      <w:r>
        <w:rPr>
          <w:rFonts w:ascii="Arial" w:hAnsi="Arial" w:cs="Arial"/>
          <w:w w:val="0"/>
        </w:rPr>
        <w:t>A</w:t>
      </w:r>
      <w:r>
        <w:rPr>
          <w:w w:val="0"/>
        </w:rPr>
        <w:t>’</w:t>
      </w:r>
      <w:r>
        <w:rPr>
          <w:rFonts w:ascii="Arial" w:hAnsi="Arial" w:cs="Arial"/>
          <w:w w:val="0"/>
        </w:rPr>
        <w:t xml:space="preserve"> Grade</w:t>
      </w:r>
    </w:p>
    <w:p w:rsidR="005D62A1" w:rsidRDefault="005D62A1" w:rsidP="005D62A1">
      <w:pPr>
        <w:spacing w:before="4"/>
        <w:ind w:left="522" w:right="498"/>
        <w:jc w:val="center"/>
        <w:rPr>
          <w:rFonts w:ascii="Arial" w:hAnsi="Arial" w:cs="Arial"/>
          <w:w w:val="0"/>
          <w:sz w:val="20"/>
          <w:szCs w:val="20"/>
        </w:rPr>
      </w:pPr>
      <w:r>
        <w:rPr>
          <w:rFonts w:ascii="Arial" w:hAnsi="Arial" w:cs="Arial"/>
          <w:w w:val="0"/>
          <w:sz w:val="20"/>
          <w:szCs w:val="20"/>
        </w:rPr>
        <w:t>ISO 9001-2015 and 14001-2015 certified Institute</w:t>
      </w:r>
    </w:p>
    <w:p w:rsidR="005D62A1" w:rsidRDefault="005D62A1" w:rsidP="005D62A1">
      <w:pPr>
        <w:ind w:left="529" w:right="498"/>
        <w:jc w:val="center"/>
        <w:rPr>
          <w:rFonts w:ascii="Arial" w:hAnsi="Arial" w:cs="Arial"/>
          <w:b/>
          <w:bCs/>
          <w:color w:val="1F1F1F"/>
          <w:w w:val="115"/>
          <w:sz w:val="36"/>
          <w:szCs w:val="36"/>
        </w:rPr>
      </w:pPr>
      <w:r>
        <w:rPr>
          <w:rFonts w:ascii="Arial" w:hAnsi="Arial" w:cs="Arial"/>
          <w:b/>
          <w:bCs/>
          <w:color w:val="1F1F1F"/>
          <w:w w:val="115"/>
          <w:sz w:val="36"/>
          <w:szCs w:val="36"/>
        </w:rPr>
        <w:t>Kanakapura,Bangalore-560109</w:t>
      </w:r>
    </w:p>
    <w:p w:rsidR="005D62A1" w:rsidRDefault="005D62A1" w:rsidP="005D62A1">
      <w:pPr>
        <w:rPr>
          <w:rFonts w:ascii="Arial" w:hAnsi="Arial" w:cs="Arial"/>
          <w:w w:val="0"/>
          <w:sz w:val="22"/>
          <w:szCs w:val="22"/>
        </w:rPr>
      </w:pPr>
    </w:p>
    <w:p w:rsidR="005D62A1" w:rsidRDefault="005D62A1" w:rsidP="005D62A1">
      <w:pPr>
        <w:rPr>
          <w:rFonts w:ascii="Arial" w:hAnsi="Arial" w:cs="Arial"/>
          <w:b/>
          <w:bCs/>
          <w:w w:val="0"/>
          <w:sz w:val="20"/>
          <w:szCs w:val="20"/>
        </w:rPr>
      </w:pPr>
    </w:p>
    <w:p w:rsidR="005D62A1" w:rsidRDefault="005D62A1" w:rsidP="005D62A1">
      <w:pPr>
        <w:spacing w:before="253"/>
        <w:ind w:left="537" w:right="358"/>
        <w:jc w:val="center"/>
        <w:rPr>
          <w:rFonts w:ascii="Arial" w:hAnsi="Arial" w:cs="Arial"/>
          <w:b/>
          <w:bCs/>
          <w:w w:val="0"/>
          <w:sz w:val="32"/>
          <w:szCs w:val="32"/>
        </w:rPr>
      </w:pPr>
      <w:r>
        <w:rPr>
          <w:rFonts w:ascii="Arial" w:hAnsi="Arial" w:cs="Arial"/>
          <w:b/>
          <w:bCs/>
          <w:w w:val="0"/>
          <w:sz w:val="32"/>
          <w:szCs w:val="32"/>
        </w:rPr>
        <w:lastRenderedPageBreak/>
        <w:t>ABOUT THE COMPANY</w:t>
      </w:r>
    </w:p>
    <w:p w:rsidR="005D62A1" w:rsidRDefault="005D62A1" w:rsidP="005D62A1">
      <w:pPr>
        <w:spacing w:before="7"/>
        <w:rPr>
          <w:rFonts w:ascii="Arial" w:hAnsi="Arial" w:cs="Arial"/>
          <w:b/>
          <w:bCs/>
          <w:w w:val="0"/>
          <w:sz w:val="49"/>
          <w:szCs w:val="49"/>
        </w:rPr>
      </w:pPr>
    </w:p>
    <w:p w:rsidR="005D62A1" w:rsidRDefault="005D62A1" w:rsidP="005D62A1">
      <w:pPr>
        <w:spacing w:line="360" w:lineRule="auto"/>
        <w:ind w:left="345" w:right="1286"/>
        <w:rPr>
          <w:rFonts w:ascii="Arial" w:hAnsi="Arial" w:cs="Arial"/>
          <w:w w:val="0"/>
        </w:rPr>
      </w:pPr>
      <w:r>
        <w:rPr>
          <w:rFonts w:ascii="Arial" w:hAnsi="Arial" w:cs="Arial"/>
          <w:w w:val="0"/>
        </w:rPr>
        <w:t>CST is a digital service provider that aims to provide software, designing and marketing solutions to individuals and businesses. At CST , we believe that service and quality is the key to success</w:t>
      </w:r>
    </w:p>
    <w:p w:rsidR="005D62A1" w:rsidRDefault="005D62A1" w:rsidP="005D62A1">
      <w:pPr>
        <w:spacing w:before="3" w:line="360" w:lineRule="auto"/>
        <w:ind w:left="345" w:right="540"/>
        <w:rPr>
          <w:rFonts w:ascii="Arial" w:hAnsi="Arial" w:cs="Arial"/>
          <w:w w:val="0"/>
        </w:rPr>
      </w:pPr>
      <w:r>
        <w:rPr>
          <w:rFonts w:ascii="Arial" w:hAnsi="Arial" w:cs="Arial"/>
          <w:w w:val="0"/>
        </w:rPr>
        <w:t>We provide all kinds of technological and designing solutions from Billing Software to Web Designs or any custom demand that you may have. Experience the service like none other!</w:t>
      </w:r>
    </w:p>
    <w:p w:rsidR="005D62A1" w:rsidRDefault="005D62A1" w:rsidP="005D62A1">
      <w:pPr>
        <w:spacing w:before="10"/>
        <w:rPr>
          <w:rFonts w:ascii="Arial" w:hAnsi="Arial" w:cs="Arial"/>
          <w:w w:val="0"/>
          <w:sz w:val="35"/>
          <w:szCs w:val="35"/>
        </w:rPr>
      </w:pPr>
    </w:p>
    <w:p w:rsidR="005D62A1" w:rsidRDefault="005D62A1" w:rsidP="005D62A1">
      <w:pPr>
        <w:ind w:left="345"/>
        <w:rPr>
          <w:rFonts w:ascii="Arial" w:hAnsi="Arial" w:cs="Arial"/>
          <w:w w:val="0"/>
        </w:rPr>
      </w:pPr>
      <w:r>
        <w:rPr>
          <w:rFonts w:ascii="Arial" w:hAnsi="Arial" w:cs="Arial"/>
          <w:w w:val="0"/>
        </w:rPr>
        <w:t>Some of our services include:</w:t>
      </w:r>
    </w:p>
    <w:p w:rsidR="005D62A1" w:rsidRDefault="005D62A1" w:rsidP="005D62A1">
      <w:pPr>
        <w:numPr>
          <w:ilvl w:val="0"/>
          <w:numId w:val="7"/>
        </w:numPr>
        <w:tabs>
          <w:tab w:val="left" w:pos="769"/>
        </w:tabs>
        <w:spacing w:before="137"/>
        <w:ind w:left="768" w:hanging="424"/>
        <w:rPr>
          <w:rFonts w:ascii="Arial" w:hAnsi="Arial" w:cs="Arial"/>
          <w:w w:val="0"/>
        </w:rPr>
      </w:pPr>
      <w:r>
        <w:rPr>
          <w:rFonts w:ascii="Arial" w:hAnsi="Arial" w:cs="Arial"/>
          <w:w w:val="0"/>
          <w:u w:val="single"/>
        </w:rPr>
        <w:t>Development</w:t>
      </w:r>
      <w:r>
        <w:rPr>
          <w:rFonts w:ascii="Arial" w:hAnsi="Arial" w:cs="Arial"/>
          <w:w w:val="0"/>
        </w:rPr>
        <w:t xml:space="preserve"> - We develop responsive, functional and super-fastwebsites.</w:t>
      </w:r>
    </w:p>
    <w:p w:rsidR="005D62A1" w:rsidRDefault="005D62A1" w:rsidP="005D62A1">
      <w:pPr>
        <w:numPr>
          <w:ilvl w:val="0"/>
          <w:numId w:val="7"/>
        </w:numPr>
        <w:tabs>
          <w:tab w:val="left" w:pos="769"/>
        </w:tabs>
        <w:spacing w:before="136" w:line="348" w:lineRule="auto"/>
        <w:ind w:left="768" w:right="512" w:hanging="423"/>
        <w:rPr>
          <w:rFonts w:ascii="Arial" w:hAnsi="Arial" w:cs="Arial"/>
          <w:w w:val="0"/>
        </w:rPr>
      </w:pPr>
      <w:r>
        <w:rPr>
          <w:rFonts w:ascii="Arial" w:hAnsi="Arial" w:cs="Arial"/>
          <w:w w:val="0"/>
        </w:rPr>
        <w:t xml:space="preserve">We keep User Experience in mind while creating websites. A website should load quickly and </w:t>
      </w:r>
      <w:r>
        <w:rPr>
          <w:rFonts w:ascii="Arial" w:hAnsi="Arial" w:cs="Arial"/>
          <w:spacing w:val="2"/>
          <w:w w:val="0"/>
        </w:rPr>
        <w:t>shouldbe</w:t>
      </w:r>
      <w:r>
        <w:rPr>
          <w:rFonts w:ascii="Arial" w:hAnsi="Arial" w:cs="Arial"/>
          <w:w w:val="0"/>
        </w:rPr>
        <w:t>accessible even on a small view-port and slow internetconnection.</w:t>
      </w:r>
    </w:p>
    <w:p w:rsidR="005D62A1" w:rsidRDefault="005D62A1" w:rsidP="005D62A1">
      <w:pPr>
        <w:numPr>
          <w:ilvl w:val="0"/>
          <w:numId w:val="7"/>
        </w:numPr>
        <w:tabs>
          <w:tab w:val="left" w:pos="769"/>
        </w:tabs>
        <w:spacing w:before="10" w:line="348" w:lineRule="auto"/>
        <w:ind w:left="768" w:right="794" w:hanging="423"/>
        <w:rPr>
          <w:rFonts w:ascii="Arial" w:hAnsi="Arial" w:cs="Arial"/>
          <w:w w:val="0"/>
        </w:rPr>
      </w:pPr>
      <w:r>
        <w:rPr>
          <w:rFonts w:ascii="Arial" w:hAnsi="Arial" w:cs="Arial"/>
          <w:w w:val="0"/>
          <w:u w:val="single"/>
        </w:rPr>
        <w:t>Mobile Application</w:t>
      </w:r>
      <w:r>
        <w:rPr>
          <w:rFonts w:ascii="Arial" w:hAnsi="Arial" w:cs="Arial"/>
          <w:w w:val="0"/>
        </w:rPr>
        <w:t xml:space="preserve"> - We offer a wide range of professional Android, </w:t>
      </w:r>
      <w:r>
        <w:rPr>
          <w:rFonts w:ascii="Arial" w:hAnsi="Arial" w:cs="Arial"/>
          <w:spacing w:val="3"/>
          <w:w w:val="0"/>
        </w:rPr>
        <w:t>iOS&amp;</w:t>
      </w:r>
      <w:r>
        <w:rPr>
          <w:rFonts w:ascii="Arial" w:hAnsi="Arial" w:cs="Arial"/>
          <w:w w:val="0"/>
        </w:rPr>
        <w:t>Hybrid app development services for our global clients, from a start up to a largeenterprise.</w:t>
      </w:r>
    </w:p>
    <w:p w:rsidR="005D62A1" w:rsidRDefault="005D62A1" w:rsidP="005D62A1">
      <w:pPr>
        <w:numPr>
          <w:ilvl w:val="0"/>
          <w:numId w:val="7"/>
        </w:numPr>
        <w:tabs>
          <w:tab w:val="left" w:pos="769"/>
        </w:tabs>
        <w:spacing w:before="8" w:line="348" w:lineRule="auto"/>
        <w:ind w:left="768" w:right="1084" w:hanging="423"/>
        <w:rPr>
          <w:rFonts w:ascii="Arial" w:hAnsi="Arial" w:cs="Arial"/>
          <w:w w:val="0"/>
        </w:rPr>
      </w:pPr>
      <w:r>
        <w:rPr>
          <w:rFonts w:ascii="Arial" w:hAnsi="Arial" w:cs="Arial"/>
          <w:w w:val="0"/>
          <w:u w:val="single"/>
        </w:rPr>
        <w:t>Design</w:t>
      </w:r>
      <w:r>
        <w:rPr>
          <w:rFonts w:ascii="Arial" w:hAnsi="Arial" w:cs="Arial"/>
          <w:w w:val="0"/>
        </w:rPr>
        <w:t xml:space="preserve"> - We offer professional Graphic design, Brochure design &amp; Logo </w:t>
      </w:r>
      <w:r>
        <w:rPr>
          <w:rFonts w:ascii="Arial" w:hAnsi="Arial" w:cs="Arial"/>
          <w:spacing w:val="-3"/>
          <w:w w:val="0"/>
        </w:rPr>
        <w:t xml:space="preserve">design. </w:t>
      </w:r>
      <w:r>
        <w:rPr>
          <w:rFonts w:ascii="Arial" w:hAnsi="Arial" w:cs="Arial"/>
          <w:w w:val="0"/>
        </w:rPr>
        <w:t>We are expertsin crafting visual content to convey the right message to thecustomers.</w:t>
      </w:r>
    </w:p>
    <w:p w:rsidR="005D62A1" w:rsidRDefault="005D62A1" w:rsidP="005D62A1">
      <w:pPr>
        <w:numPr>
          <w:ilvl w:val="0"/>
          <w:numId w:val="7"/>
        </w:numPr>
        <w:tabs>
          <w:tab w:val="left" w:pos="769"/>
        </w:tabs>
        <w:spacing w:before="8" w:line="348" w:lineRule="auto"/>
        <w:ind w:left="768" w:right="1497" w:hanging="423"/>
        <w:rPr>
          <w:rFonts w:ascii="Arial" w:hAnsi="Arial" w:cs="Arial"/>
          <w:w w:val="0"/>
        </w:rPr>
      </w:pPr>
      <w:r>
        <w:rPr>
          <w:rFonts w:ascii="Arial" w:hAnsi="Arial" w:cs="Arial"/>
          <w:w w:val="0"/>
          <w:u w:val="single"/>
        </w:rPr>
        <w:t>Consultancy</w:t>
      </w:r>
      <w:r>
        <w:rPr>
          <w:rFonts w:ascii="Arial" w:hAnsi="Arial" w:cs="Arial"/>
          <w:w w:val="0"/>
        </w:rPr>
        <w:t xml:space="preserve"> - We are here to provide you with expert advice on your design anddevelopment requirement.</w:t>
      </w:r>
    </w:p>
    <w:p w:rsidR="005D62A1" w:rsidRDefault="005D62A1" w:rsidP="005D62A1">
      <w:pPr>
        <w:numPr>
          <w:ilvl w:val="0"/>
          <w:numId w:val="7"/>
        </w:numPr>
        <w:tabs>
          <w:tab w:val="left" w:pos="769"/>
        </w:tabs>
        <w:spacing w:before="3"/>
        <w:ind w:left="768" w:hanging="424"/>
        <w:rPr>
          <w:rFonts w:ascii="Arial" w:hAnsi="Arial" w:cs="Arial"/>
          <w:w w:val="0"/>
        </w:rPr>
      </w:pPr>
      <w:r>
        <w:rPr>
          <w:rFonts w:ascii="Arial" w:hAnsi="Arial" w:cs="Arial"/>
          <w:w w:val="0"/>
          <w:u w:val="single"/>
        </w:rPr>
        <w:t>Videos</w:t>
      </w:r>
      <w:r>
        <w:rPr>
          <w:rFonts w:ascii="Arial" w:hAnsi="Arial" w:cs="Arial"/>
          <w:w w:val="0"/>
        </w:rPr>
        <w:t xml:space="preserve"> - We create a polished professional video that impresses youraudience.</w:t>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r>
        <w:rPr>
          <w:rFonts w:ascii="Arial" w:hAnsi="Arial" w:cs="Arial"/>
          <w:w w:val="0"/>
        </w:rPr>
        <w:tab/>
      </w:r>
    </w:p>
    <w:p w:rsidR="005D62A1" w:rsidRDefault="005D62A1" w:rsidP="005D62A1">
      <w:pPr>
        <w:rPr>
          <w:rFonts w:ascii="Arial" w:hAnsi="Arial" w:cs="Arial"/>
          <w:w w:val="0"/>
        </w:rPr>
      </w:pPr>
    </w:p>
    <w:p w:rsidR="005D62A1" w:rsidRDefault="005D62A1" w:rsidP="005D62A1">
      <w:pPr>
        <w:rPr>
          <w:rFonts w:ascii="Arial" w:hAnsi="Arial" w:cs="Arial"/>
          <w:w w:val="0"/>
          <w:sz w:val="20"/>
          <w:szCs w:val="20"/>
        </w:rPr>
      </w:pPr>
    </w:p>
    <w:p w:rsidR="005D62A1" w:rsidRDefault="005D62A1" w:rsidP="005D62A1">
      <w:pPr>
        <w:rPr>
          <w:rFonts w:ascii="Arial" w:hAnsi="Arial" w:cs="Arial"/>
          <w:w w:val="0"/>
          <w:sz w:val="20"/>
          <w:szCs w:val="20"/>
        </w:rPr>
      </w:pPr>
    </w:p>
    <w:p w:rsidR="005D62A1" w:rsidRDefault="005D62A1" w:rsidP="005D62A1">
      <w:pPr>
        <w:pStyle w:val="Heading1"/>
        <w:spacing w:before="260"/>
        <w:ind w:left="537" w:right="493"/>
        <w:jc w:val="center"/>
        <w:rPr>
          <w:rFonts w:ascii="Arial" w:hAnsi="Arial" w:cs="Arial"/>
          <w:b/>
          <w:bCs/>
          <w:w w:val="0"/>
          <w:sz w:val="36"/>
          <w:szCs w:val="36"/>
        </w:rPr>
      </w:pPr>
      <w:r>
        <w:rPr>
          <w:rFonts w:ascii="Arial" w:hAnsi="Arial" w:cs="Arial"/>
          <w:b/>
          <w:bCs/>
          <w:w w:val="0"/>
          <w:sz w:val="36"/>
          <w:szCs w:val="36"/>
        </w:rPr>
        <w:t>Table of Contents</w:t>
      </w:r>
    </w:p>
    <w:p w:rsidR="005D62A1" w:rsidRDefault="005D62A1" w:rsidP="005D62A1">
      <w:pPr>
        <w:pStyle w:val="Heading4"/>
        <w:tabs>
          <w:tab w:val="left" w:pos="7606"/>
        </w:tabs>
        <w:spacing w:before="318"/>
        <w:ind w:left="160"/>
        <w:jc w:val="center"/>
        <w:rPr>
          <w:rFonts w:ascii="Arial" w:hAnsi="Arial" w:cs="Arial"/>
          <w:b/>
          <w:bCs/>
          <w:w w:val="0"/>
          <w:sz w:val="28"/>
          <w:szCs w:val="28"/>
        </w:rPr>
      </w:pPr>
      <w:r>
        <w:rPr>
          <w:rFonts w:ascii="Arial" w:hAnsi="Arial" w:cs="Arial"/>
          <w:b/>
          <w:bCs/>
          <w:w w:val="0"/>
          <w:sz w:val="28"/>
          <w:szCs w:val="28"/>
        </w:rPr>
        <w:t>Contents</w:t>
      </w:r>
      <w:r>
        <w:rPr>
          <w:rFonts w:ascii="Arial" w:hAnsi="Arial" w:cs="Arial"/>
          <w:b/>
          <w:bCs/>
          <w:w w:val="0"/>
          <w:sz w:val="28"/>
          <w:szCs w:val="28"/>
        </w:rPr>
        <w:tab/>
        <w:t>PageNo.</w:t>
      </w:r>
    </w:p>
    <w:p w:rsidR="005D62A1" w:rsidRDefault="005D62A1" w:rsidP="005D62A1">
      <w:pPr>
        <w:rPr>
          <w:rFonts w:ascii="Arial" w:hAnsi="Arial" w:cs="Arial"/>
          <w:w w:val="0"/>
          <w:sz w:val="20"/>
          <w:szCs w:val="20"/>
        </w:rPr>
      </w:pPr>
    </w:p>
    <w:p w:rsidR="005D62A1" w:rsidRDefault="005D62A1" w:rsidP="005D62A1">
      <w:pPr>
        <w:rPr>
          <w:rFonts w:ascii="Arial" w:hAnsi="Arial" w:cs="Arial"/>
          <w:w w:val="0"/>
          <w:sz w:val="20"/>
          <w:szCs w:val="20"/>
        </w:rPr>
      </w:pPr>
    </w:p>
    <w:p w:rsidR="005D62A1" w:rsidRDefault="005D62A1" w:rsidP="005D62A1">
      <w:pPr>
        <w:spacing w:line="54" w:lineRule="exact"/>
        <w:ind w:left="441"/>
        <w:rPr>
          <w:rFonts w:ascii="Arial" w:hAnsi="Arial" w:cs="Arial"/>
          <w:w w:val="0"/>
          <w:sz w:val="5"/>
          <w:szCs w:val="5"/>
        </w:rPr>
      </w:pPr>
      <w:r>
        <w:rPr>
          <w:noProof/>
          <w:w w:val="0"/>
          <w:sz w:val="5"/>
          <w:szCs w:val="5"/>
        </w:rPr>
        <w:drawing>
          <wp:inline distT="0" distB="0" distL="0" distR="0">
            <wp:extent cx="6629400" cy="285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629400" cy="28575"/>
                    </a:xfrm>
                    <a:prstGeom prst="rect">
                      <a:avLst/>
                    </a:prstGeom>
                    <a:noFill/>
                    <a:ln w="9525">
                      <a:noFill/>
                      <a:miter lim="800000"/>
                      <a:headEnd/>
                      <a:tailEnd/>
                    </a:ln>
                  </pic:spPr>
                </pic:pic>
              </a:graphicData>
            </a:graphic>
          </wp:inline>
        </w:drawing>
      </w:r>
    </w:p>
    <w:p w:rsidR="005D62A1" w:rsidRDefault="005D62A1" w:rsidP="005D62A1">
      <w:pPr>
        <w:rPr>
          <w:rFonts w:ascii="Arial" w:hAnsi="Arial" w:cs="Arial"/>
          <w:b/>
          <w:bCs/>
          <w:w w:val="0"/>
          <w:sz w:val="20"/>
          <w:szCs w:val="20"/>
        </w:rPr>
      </w:pPr>
    </w:p>
    <w:p w:rsidR="005D62A1" w:rsidRDefault="005D62A1" w:rsidP="005D62A1">
      <w:pPr>
        <w:tabs>
          <w:tab w:val="left" w:pos="9322"/>
        </w:tabs>
        <w:spacing w:before="210"/>
        <w:ind w:left="1094"/>
        <w:rPr>
          <w:rFonts w:ascii="Arial" w:hAnsi="Arial" w:cs="Arial"/>
          <w:b/>
          <w:bCs/>
          <w:w w:val="0"/>
          <w:sz w:val="28"/>
          <w:szCs w:val="28"/>
        </w:rPr>
      </w:pPr>
      <w:r>
        <w:rPr>
          <w:rFonts w:ascii="Arial" w:hAnsi="Arial" w:cs="Arial"/>
          <w:b/>
          <w:bCs/>
          <w:w w:val="0"/>
          <w:sz w:val="28"/>
          <w:szCs w:val="28"/>
        </w:rPr>
        <w:t>TableofContents</w:t>
      </w:r>
      <w:r>
        <w:rPr>
          <w:rFonts w:ascii="Arial" w:hAnsi="Arial" w:cs="Arial"/>
          <w:b/>
          <w:bCs/>
          <w:w w:val="0"/>
          <w:sz w:val="28"/>
          <w:szCs w:val="28"/>
        </w:rPr>
        <w:tab/>
        <w:t>I</w:t>
      </w:r>
    </w:p>
    <w:p w:rsidR="005D62A1" w:rsidRDefault="005D62A1" w:rsidP="005D62A1">
      <w:pPr>
        <w:tabs>
          <w:tab w:val="right" w:pos="9458"/>
        </w:tabs>
        <w:spacing w:before="318"/>
        <w:ind w:left="1895"/>
        <w:rPr>
          <w:rFonts w:ascii="Arial" w:hAnsi="Arial" w:cs="Arial"/>
          <w:w w:val="0"/>
        </w:rPr>
      </w:pPr>
      <w:hyperlink r:id="rId8" w:history="1">
        <w:r>
          <w:rPr>
            <w:rFonts w:ascii="Arial" w:hAnsi="Arial" w:cs="Arial"/>
            <w:color w:val="0000FF"/>
            <w:w w:val="0"/>
            <w:u w:val="single"/>
          </w:rPr>
          <w:t>Overview oftheproject</w:t>
        </w:r>
        <w:r>
          <w:rPr>
            <w:rFonts w:ascii="Arial" w:hAnsi="Arial" w:cs="Arial"/>
            <w:color w:val="0000FF"/>
            <w:w w:val="0"/>
            <w:u w:val="single"/>
          </w:rPr>
          <w:tab/>
          <w:t>1</w:t>
        </w:r>
      </w:hyperlink>
    </w:p>
    <w:p w:rsidR="005D62A1" w:rsidRDefault="005D62A1" w:rsidP="005D62A1">
      <w:pPr>
        <w:tabs>
          <w:tab w:val="right" w:pos="9470"/>
        </w:tabs>
        <w:spacing w:before="137"/>
        <w:ind w:left="1910"/>
        <w:rPr>
          <w:rFonts w:ascii="Arial" w:hAnsi="Arial" w:cs="Arial"/>
          <w:w w:val="0"/>
        </w:rPr>
      </w:pPr>
      <w:r>
        <w:rPr>
          <w:rFonts w:ascii="Arial" w:hAnsi="Arial" w:cs="Arial"/>
          <w:w w:val="0"/>
        </w:rPr>
        <w:t>About</w:t>
      </w:r>
      <w:r>
        <w:rPr>
          <w:rFonts w:ascii="Arial" w:hAnsi="Arial" w:cs="Arial"/>
          <w:w w:val="0"/>
        </w:rPr>
        <w:tab/>
        <w:t>2</w:t>
      </w:r>
    </w:p>
    <w:p w:rsidR="005D62A1" w:rsidRDefault="005D62A1" w:rsidP="005D62A1">
      <w:pPr>
        <w:tabs>
          <w:tab w:val="right" w:pos="9496"/>
        </w:tabs>
        <w:spacing w:before="137"/>
        <w:ind w:left="1905"/>
        <w:rPr>
          <w:rFonts w:ascii="Arial" w:hAnsi="Arial" w:cs="Arial"/>
          <w:w w:val="0"/>
        </w:rPr>
      </w:pPr>
      <w:hyperlink r:id="rId9" w:history="1">
        <w:r>
          <w:rPr>
            <w:rFonts w:ascii="Arial" w:hAnsi="Arial" w:cs="Arial"/>
            <w:color w:val="0000FF"/>
            <w:w w:val="0"/>
            <w:u w:val="single"/>
          </w:rPr>
          <w:t>Toolsused</w:t>
        </w:r>
        <w:r>
          <w:rPr>
            <w:rFonts w:ascii="Arial" w:hAnsi="Arial" w:cs="Arial"/>
            <w:color w:val="0000FF"/>
            <w:w w:val="0"/>
            <w:u w:val="single"/>
          </w:rPr>
          <w:tab/>
          <w:t>3</w:t>
        </w:r>
      </w:hyperlink>
    </w:p>
    <w:p w:rsidR="005D62A1" w:rsidRDefault="005D62A1" w:rsidP="005D62A1">
      <w:pPr>
        <w:tabs>
          <w:tab w:val="right" w:pos="9688"/>
        </w:tabs>
        <w:spacing w:before="137"/>
        <w:ind w:left="1910"/>
        <w:rPr>
          <w:rFonts w:ascii="Arial" w:hAnsi="Arial" w:cs="Arial"/>
          <w:w w:val="0"/>
        </w:rPr>
      </w:pPr>
      <w:hyperlink r:id="rId10" w:history="1">
        <w:r>
          <w:rPr>
            <w:rFonts w:ascii="Arial" w:hAnsi="Arial" w:cs="Arial"/>
            <w:color w:val="0000FF"/>
            <w:w w:val="0"/>
            <w:u w:val="single"/>
          </w:rPr>
          <w:t>Implementation</w:t>
        </w:r>
        <w:r>
          <w:rPr>
            <w:rFonts w:ascii="Arial" w:hAnsi="Arial" w:cs="Arial"/>
            <w:color w:val="0000FF"/>
            <w:w w:val="0"/>
            <w:u w:val="single"/>
          </w:rPr>
          <w:tab/>
          <w:t>4-25</w:t>
        </w:r>
      </w:hyperlink>
    </w:p>
    <w:p w:rsidR="005D62A1" w:rsidRDefault="005D62A1" w:rsidP="005D62A1">
      <w:pPr>
        <w:tabs>
          <w:tab w:val="right" w:pos="9803"/>
        </w:tabs>
        <w:spacing w:before="141"/>
        <w:ind w:left="1910"/>
        <w:rPr>
          <w:rFonts w:ascii="Arial" w:hAnsi="Arial" w:cs="Arial"/>
          <w:w w:val="0"/>
        </w:rPr>
      </w:pPr>
      <w:hyperlink r:id="rId11" w:history="1">
        <w:r>
          <w:rPr>
            <w:rFonts w:ascii="Arial" w:hAnsi="Arial" w:cs="Arial"/>
            <w:color w:val="0000FF"/>
            <w:w w:val="0"/>
            <w:u w:val="single"/>
          </w:rPr>
          <w:t>Snapshots</w:t>
        </w:r>
        <w:r>
          <w:rPr>
            <w:rFonts w:ascii="Arial" w:hAnsi="Arial" w:cs="Arial"/>
            <w:color w:val="0000FF"/>
            <w:w w:val="0"/>
            <w:u w:val="single"/>
          </w:rPr>
          <w:tab/>
          <w:t>26-27</w:t>
        </w:r>
      </w:hyperlink>
    </w:p>
    <w:p w:rsidR="005D62A1" w:rsidRDefault="005D62A1" w:rsidP="005D62A1">
      <w:pPr>
        <w:tabs>
          <w:tab w:val="right" w:pos="9590"/>
        </w:tabs>
        <w:spacing w:before="137"/>
        <w:ind w:left="1910"/>
        <w:rPr>
          <w:rFonts w:ascii="Arial" w:hAnsi="Arial" w:cs="Arial"/>
          <w:w w:val="0"/>
        </w:rPr>
      </w:pPr>
      <w:r>
        <w:rPr>
          <w:rFonts w:ascii="Arial" w:hAnsi="Arial" w:cs="Arial"/>
          <w:w w:val="0"/>
        </w:rPr>
        <w:t>Biblography</w:t>
      </w:r>
      <w:r>
        <w:rPr>
          <w:rFonts w:ascii="Arial" w:hAnsi="Arial" w:cs="Arial"/>
          <w:w w:val="0"/>
        </w:rPr>
        <w:tab/>
        <w:t>28</w:t>
      </w:r>
    </w:p>
    <w:p w:rsidR="005D62A1" w:rsidRDefault="005D62A1" w:rsidP="005D62A1">
      <w:pPr>
        <w:rPr>
          <w:rFonts w:ascii="Arial" w:hAnsi="Arial" w:cs="Arial"/>
          <w:w w:val="0"/>
          <w:sz w:val="26"/>
          <w:szCs w:val="26"/>
        </w:rPr>
      </w:pPr>
    </w:p>
    <w:p w:rsidR="005D62A1" w:rsidRDefault="005D62A1" w:rsidP="005D62A1">
      <w:pPr>
        <w:rPr>
          <w:rFonts w:ascii="Arial" w:hAnsi="Arial" w:cs="Arial"/>
          <w:w w:val="0"/>
          <w:sz w:val="26"/>
          <w:szCs w:val="26"/>
        </w:rPr>
      </w:pPr>
    </w:p>
    <w:p w:rsidR="005D62A1" w:rsidRDefault="005D62A1" w:rsidP="005D62A1">
      <w:pPr>
        <w:rPr>
          <w:rFonts w:ascii="Arial" w:hAnsi="Arial" w:cs="Arial"/>
          <w:w w:val="0"/>
          <w:sz w:val="26"/>
          <w:szCs w:val="26"/>
        </w:rPr>
      </w:pPr>
    </w:p>
    <w:p w:rsidR="005D62A1" w:rsidRDefault="005D62A1" w:rsidP="005D62A1">
      <w:pPr>
        <w:rPr>
          <w:rFonts w:ascii="Arial" w:hAnsi="Arial" w:cs="Arial"/>
          <w:w w:val="0"/>
          <w:sz w:val="26"/>
          <w:szCs w:val="26"/>
        </w:rPr>
      </w:pPr>
    </w:p>
    <w:p w:rsidR="005D62A1" w:rsidRDefault="005D62A1" w:rsidP="005D62A1">
      <w:pPr>
        <w:rPr>
          <w:rFonts w:ascii="Arial" w:hAnsi="Arial" w:cs="Arial"/>
          <w:w w:val="0"/>
          <w:sz w:val="26"/>
          <w:szCs w:val="26"/>
        </w:rPr>
      </w:pPr>
    </w:p>
    <w:p w:rsidR="005D62A1" w:rsidRDefault="005D62A1" w:rsidP="005D62A1">
      <w:pPr>
        <w:rPr>
          <w:rFonts w:ascii="Arial" w:hAnsi="Arial" w:cs="Arial"/>
          <w:w w:val="0"/>
          <w:sz w:val="26"/>
          <w:szCs w:val="26"/>
        </w:rPr>
      </w:pPr>
    </w:p>
    <w:p w:rsidR="005D62A1" w:rsidRDefault="005D62A1" w:rsidP="005D62A1">
      <w:pPr>
        <w:rPr>
          <w:rFonts w:ascii="Arial" w:hAnsi="Arial" w:cs="Arial"/>
          <w:w w:val="0"/>
          <w:sz w:val="26"/>
          <w:szCs w:val="26"/>
        </w:rPr>
      </w:pPr>
    </w:p>
    <w:p w:rsidR="005D62A1" w:rsidRDefault="005D62A1" w:rsidP="005D62A1">
      <w:pPr>
        <w:rPr>
          <w:rFonts w:ascii="Arial" w:hAnsi="Arial" w:cs="Arial"/>
          <w:w w:val="0"/>
          <w:sz w:val="26"/>
          <w:szCs w:val="26"/>
        </w:rPr>
      </w:pPr>
    </w:p>
    <w:p w:rsidR="005D62A1" w:rsidRDefault="005D62A1" w:rsidP="005D62A1">
      <w:pPr>
        <w:rPr>
          <w:rFonts w:ascii="Arial" w:hAnsi="Arial" w:cs="Arial"/>
          <w:w w:val="0"/>
          <w:sz w:val="26"/>
          <w:szCs w:val="26"/>
        </w:rPr>
      </w:pPr>
    </w:p>
    <w:p w:rsidR="005D62A1" w:rsidRDefault="005D62A1" w:rsidP="005D62A1">
      <w:pPr>
        <w:rPr>
          <w:rFonts w:ascii="Arial" w:hAnsi="Arial" w:cs="Arial"/>
          <w:w w:val="0"/>
          <w:sz w:val="26"/>
          <w:szCs w:val="26"/>
        </w:rPr>
      </w:pPr>
    </w:p>
    <w:p w:rsidR="005D62A1" w:rsidRDefault="005D62A1" w:rsidP="005D62A1">
      <w:pPr>
        <w:rPr>
          <w:rFonts w:ascii="Arial" w:hAnsi="Arial" w:cs="Arial"/>
          <w:w w:val="0"/>
          <w:sz w:val="26"/>
          <w:szCs w:val="26"/>
        </w:rPr>
      </w:pPr>
    </w:p>
    <w:p w:rsidR="005D62A1" w:rsidRDefault="005D62A1" w:rsidP="005D62A1">
      <w:pPr>
        <w:rPr>
          <w:rFonts w:ascii="Arial" w:hAnsi="Arial" w:cs="Arial"/>
          <w:w w:val="0"/>
          <w:sz w:val="26"/>
          <w:szCs w:val="26"/>
        </w:rPr>
      </w:pPr>
    </w:p>
    <w:p w:rsidR="005D62A1" w:rsidRDefault="005D62A1" w:rsidP="005D62A1">
      <w:pPr>
        <w:rPr>
          <w:rFonts w:ascii="Arial" w:hAnsi="Arial" w:cs="Arial"/>
          <w:w w:val="0"/>
          <w:sz w:val="26"/>
          <w:szCs w:val="26"/>
        </w:rPr>
      </w:pPr>
    </w:p>
    <w:p w:rsidR="005D62A1" w:rsidRDefault="005D62A1" w:rsidP="005D62A1">
      <w:pPr>
        <w:rPr>
          <w:rFonts w:ascii="Arial" w:hAnsi="Arial" w:cs="Arial"/>
          <w:w w:val="0"/>
          <w:sz w:val="26"/>
          <w:szCs w:val="26"/>
        </w:rPr>
      </w:pPr>
    </w:p>
    <w:p w:rsidR="005D62A1" w:rsidRDefault="005D62A1" w:rsidP="005D62A1">
      <w:pPr>
        <w:rPr>
          <w:rFonts w:ascii="Arial" w:hAnsi="Arial" w:cs="Arial"/>
          <w:w w:val="0"/>
          <w:sz w:val="26"/>
          <w:szCs w:val="26"/>
        </w:rPr>
      </w:pPr>
    </w:p>
    <w:p w:rsidR="005D62A1" w:rsidRDefault="005D62A1" w:rsidP="005D62A1">
      <w:pPr>
        <w:rPr>
          <w:rFonts w:ascii="Arial" w:hAnsi="Arial" w:cs="Arial"/>
          <w:w w:val="0"/>
          <w:sz w:val="26"/>
          <w:szCs w:val="26"/>
        </w:rPr>
      </w:pPr>
    </w:p>
    <w:p w:rsidR="005D62A1" w:rsidRDefault="005D62A1" w:rsidP="005D62A1">
      <w:pPr>
        <w:rPr>
          <w:rFonts w:ascii="Arial" w:hAnsi="Arial" w:cs="Arial"/>
          <w:w w:val="0"/>
          <w:sz w:val="26"/>
          <w:szCs w:val="26"/>
        </w:rPr>
      </w:pPr>
    </w:p>
    <w:p w:rsidR="005D62A1" w:rsidRDefault="005D62A1" w:rsidP="005D62A1">
      <w:pPr>
        <w:rPr>
          <w:rFonts w:ascii="Arial" w:hAnsi="Arial" w:cs="Arial"/>
          <w:w w:val="0"/>
          <w:sz w:val="26"/>
          <w:szCs w:val="26"/>
        </w:rPr>
      </w:pPr>
    </w:p>
    <w:p w:rsidR="005D62A1" w:rsidRDefault="005D62A1" w:rsidP="005D62A1">
      <w:pPr>
        <w:rPr>
          <w:rFonts w:ascii="Arial" w:hAnsi="Arial" w:cs="Arial"/>
          <w:w w:val="0"/>
          <w:sz w:val="26"/>
          <w:szCs w:val="26"/>
        </w:rPr>
      </w:pPr>
    </w:p>
    <w:p w:rsidR="005D62A1" w:rsidRDefault="005D62A1" w:rsidP="005D62A1">
      <w:pPr>
        <w:rPr>
          <w:rFonts w:ascii="Arial" w:hAnsi="Arial" w:cs="Arial"/>
          <w:w w:val="0"/>
          <w:sz w:val="26"/>
          <w:szCs w:val="26"/>
        </w:rPr>
      </w:pPr>
    </w:p>
    <w:p w:rsidR="005D62A1" w:rsidRDefault="005D62A1" w:rsidP="005D62A1">
      <w:pPr>
        <w:rPr>
          <w:rFonts w:ascii="Arial" w:hAnsi="Arial" w:cs="Arial"/>
          <w:w w:val="0"/>
          <w:sz w:val="26"/>
          <w:szCs w:val="26"/>
        </w:rPr>
      </w:pPr>
    </w:p>
    <w:p w:rsidR="005D62A1" w:rsidRDefault="005D62A1" w:rsidP="005D62A1">
      <w:pPr>
        <w:rPr>
          <w:rFonts w:ascii="Arial" w:hAnsi="Arial" w:cs="Arial"/>
          <w:w w:val="0"/>
          <w:sz w:val="26"/>
          <w:szCs w:val="26"/>
        </w:rPr>
      </w:pPr>
    </w:p>
    <w:p w:rsidR="005D62A1" w:rsidRDefault="005D62A1" w:rsidP="005D62A1">
      <w:pPr>
        <w:rPr>
          <w:rFonts w:ascii="Arial" w:hAnsi="Arial" w:cs="Arial"/>
          <w:w w:val="0"/>
          <w:sz w:val="26"/>
          <w:szCs w:val="26"/>
        </w:rPr>
      </w:pPr>
    </w:p>
    <w:p w:rsidR="005D62A1" w:rsidRDefault="005D62A1" w:rsidP="005D62A1">
      <w:pPr>
        <w:rPr>
          <w:rFonts w:ascii="Arial" w:hAnsi="Arial" w:cs="Arial"/>
          <w:w w:val="0"/>
          <w:sz w:val="26"/>
          <w:szCs w:val="26"/>
        </w:rPr>
      </w:pPr>
    </w:p>
    <w:p w:rsidR="005D62A1" w:rsidRDefault="005D62A1" w:rsidP="005D62A1">
      <w:pPr>
        <w:rPr>
          <w:rFonts w:ascii="Arial" w:hAnsi="Arial" w:cs="Arial"/>
          <w:w w:val="0"/>
          <w:sz w:val="26"/>
          <w:szCs w:val="26"/>
        </w:rPr>
      </w:pPr>
    </w:p>
    <w:p w:rsidR="005D62A1" w:rsidRDefault="005D62A1" w:rsidP="005D62A1">
      <w:pPr>
        <w:rPr>
          <w:rFonts w:ascii="Arial" w:hAnsi="Arial" w:cs="Arial"/>
          <w:w w:val="0"/>
          <w:sz w:val="26"/>
          <w:szCs w:val="26"/>
        </w:rPr>
      </w:pPr>
    </w:p>
    <w:p w:rsidR="005D62A1" w:rsidRDefault="005D62A1" w:rsidP="005D62A1">
      <w:pPr>
        <w:rPr>
          <w:rFonts w:ascii="Arial" w:hAnsi="Arial" w:cs="Arial"/>
          <w:w w:val="0"/>
          <w:sz w:val="26"/>
          <w:szCs w:val="26"/>
        </w:rPr>
      </w:pPr>
    </w:p>
    <w:p w:rsidR="005D62A1" w:rsidRDefault="005D62A1" w:rsidP="005D62A1">
      <w:pPr>
        <w:spacing w:before="9"/>
        <w:rPr>
          <w:rFonts w:ascii="Arial" w:hAnsi="Arial" w:cs="Arial"/>
          <w:w w:val="0"/>
          <w:sz w:val="34"/>
          <w:szCs w:val="34"/>
        </w:rPr>
      </w:pPr>
    </w:p>
    <w:p w:rsidR="005D62A1" w:rsidRDefault="005D62A1" w:rsidP="005D62A1">
      <w:pPr>
        <w:pStyle w:val="Heading5"/>
        <w:ind w:left="267" w:right="498"/>
        <w:jc w:val="center"/>
        <w:rPr>
          <w:rFonts w:ascii="Arial" w:hAnsi="Arial" w:cs="Arial"/>
          <w:b/>
          <w:bCs/>
          <w:w w:val="0"/>
        </w:rPr>
      </w:pPr>
      <w:r>
        <w:rPr>
          <w:rFonts w:ascii="Arial" w:hAnsi="Arial" w:cs="Arial"/>
          <w:b/>
          <w:bCs/>
          <w:w w:val="0"/>
        </w:rPr>
        <w:t>(I)</w:t>
      </w:r>
    </w:p>
    <w:p w:rsidR="005D62A1" w:rsidRDefault="005D62A1" w:rsidP="005D62A1">
      <w:pPr>
        <w:rPr>
          <w:rFonts w:ascii="Arial" w:hAnsi="Arial" w:cs="Arial"/>
          <w:w w:val="0"/>
          <w:sz w:val="22"/>
          <w:szCs w:val="22"/>
        </w:rPr>
      </w:pPr>
    </w:p>
    <w:p w:rsidR="005D62A1" w:rsidRDefault="005D62A1" w:rsidP="005D62A1">
      <w:pPr>
        <w:rPr>
          <w:rFonts w:ascii="Arial" w:hAnsi="Arial" w:cs="Arial"/>
          <w:b/>
          <w:bCs/>
          <w:w w:val="0"/>
          <w:sz w:val="20"/>
          <w:szCs w:val="20"/>
        </w:rPr>
      </w:pPr>
    </w:p>
    <w:p w:rsidR="005D62A1" w:rsidRDefault="005D62A1" w:rsidP="005D62A1">
      <w:pPr>
        <w:rPr>
          <w:rFonts w:ascii="Arial" w:hAnsi="Arial" w:cs="Arial"/>
          <w:b/>
          <w:bCs/>
          <w:w w:val="0"/>
          <w:sz w:val="20"/>
          <w:szCs w:val="20"/>
        </w:rPr>
      </w:pPr>
    </w:p>
    <w:p w:rsidR="005D62A1" w:rsidRDefault="005D62A1" w:rsidP="005D62A1">
      <w:pPr>
        <w:rPr>
          <w:rFonts w:ascii="Arial" w:hAnsi="Arial" w:cs="Arial"/>
          <w:b/>
          <w:bCs/>
          <w:w w:val="0"/>
          <w:sz w:val="20"/>
          <w:szCs w:val="20"/>
        </w:rPr>
      </w:pPr>
    </w:p>
    <w:p w:rsidR="005D62A1" w:rsidRDefault="005D62A1" w:rsidP="005D62A1">
      <w:pPr>
        <w:pStyle w:val="Heading3"/>
        <w:spacing w:before="246"/>
        <w:ind w:left="537" w:right="62"/>
        <w:jc w:val="center"/>
        <w:rPr>
          <w:rFonts w:ascii="Arial" w:hAnsi="Arial" w:cs="Arial"/>
          <w:b/>
          <w:bCs/>
          <w:w w:val="0"/>
          <w:sz w:val="31"/>
          <w:szCs w:val="31"/>
        </w:rPr>
      </w:pPr>
      <w:r>
        <w:rPr>
          <w:rFonts w:ascii="Arial" w:hAnsi="Arial" w:cs="Arial"/>
          <w:b/>
          <w:bCs/>
          <w:w w:val="0"/>
          <w:sz w:val="31"/>
          <w:szCs w:val="31"/>
        </w:rPr>
        <w:t>OVERVIEW OF THE PROJECT</w:t>
      </w:r>
    </w:p>
    <w:p w:rsidR="005D62A1" w:rsidRDefault="005D62A1" w:rsidP="005D62A1">
      <w:pPr>
        <w:spacing w:before="10"/>
        <w:rPr>
          <w:rFonts w:ascii="Arial" w:hAnsi="Arial" w:cs="Arial"/>
          <w:b/>
          <w:bCs/>
          <w:w w:val="0"/>
          <w:sz w:val="41"/>
          <w:szCs w:val="41"/>
        </w:rPr>
      </w:pPr>
    </w:p>
    <w:p w:rsidR="005D62A1" w:rsidRDefault="005D62A1" w:rsidP="005D62A1">
      <w:pPr>
        <w:ind w:left="340"/>
        <w:rPr>
          <w:rFonts w:ascii="Arial" w:hAnsi="Arial" w:cs="Arial"/>
          <w:w w:val="0"/>
          <w:sz w:val="23"/>
          <w:szCs w:val="23"/>
        </w:rPr>
      </w:pPr>
      <w:r>
        <w:rPr>
          <w:rFonts w:ascii="Arial" w:hAnsi="Arial" w:cs="Arial"/>
          <w:b/>
          <w:bCs/>
          <w:w w:val="0"/>
          <w:sz w:val="23"/>
          <w:szCs w:val="23"/>
        </w:rPr>
        <w:t>Project Name</w:t>
      </w:r>
      <w:r>
        <w:rPr>
          <w:rFonts w:ascii="Arial" w:hAnsi="Arial" w:cs="Arial"/>
          <w:w w:val="0"/>
          <w:sz w:val="23"/>
          <w:szCs w:val="23"/>
        </w:rPr>
        <w:t>: Resume builder website</w:t>
      </w:r>
    </w:p>
    <w:p w:rsidR="005D62A1" w:rsidRDefault="005D62A1" w:rsidP="005D62A1">
      <w:pPr>
        <w:spacing w:before="148"/>
        <w:ind w:left="340"/>
        <w:rPr>
          <w:rFonts w:ascii="Arial" w:hAnsi="Arial" w:cs="Arial"/>
          <w:w w:val="0"/>
          <w:sz w:val="20"/>
          <w:szCs w:val="20"/>
        </w:rPr>
      </w:pPr>
      <w:r>
        <w:rPr>
          <w:rFonts w:ascii="Arial" w:hAnsi="Arial" w:cs="Arial"/>
          <w:b/>
          <w:bCs/>
          <w:w w:val="0"/>
          <w:sz w:val="23"/>
          <w:szCs w:val="23"/>
        </w:rPr>
        <w:t xml:space="preserve">Team Members: Sushmitha S </w:t>
      </w:r>
    </w:p>
    <w:p w:rsidR="005D62A1" w:rsidRDefault="005D62A1" w:rsidP="005D62A1">
      <w:pPr>
        <w:spacing w:before="148"/>
        <w:ind w:left="340"/>
        <w:rPr>
          <w:rFonts w:ascii="Arial" w:hAnsi="Arial" w:cs="Arial"/>
          <w:w w:val="0"/>
          <w:sz w:val="20"/>
          <w:szCs w:val="20"/>
        </w:rPr>
      </w:pPr>
    </w:p>
    <w:p w:rsidR="005D62A1" w:rsidRDefault="005D62A1" w:rsidP="005D62A1">
      <w:pPr>
        <w:spacing w:before="148"/>
        <w:ind w:left="340"/>
        <w:rPr>
          <w:rFonts w:ascii="Arial" w:hAnsi="Arial" w:cs="Arial"/>
          <w:w w:val="0"/>
          <w:sz w:val="20"/>
          <w:szCs w:val="20"/>
        </w:rPr>
      </w:pPr>
    </w:p>
    <w:p w:rsidR="005D62A1" w:rsidRDefault="005D62A1" w:rsidP="005D62A1">
      <w:pPr>
        <w:spacing w:before="148"/>
        <w:ind w:left="340"/>
        <w:rPr>
          <w:rFonts w:ascii="Arial" w:hAnsi="Arial" w:cs="Arial"/>
          <w:w w:val="0"/>
          <w:sz w:val="20"/>
          <w:szCs w:val="20"/>
        </w:rPr>
      </w:pPr>
    </w:p>
    <w:p w:rsidR="005D62A1" w:rsidRDefault="005D62A1" w:rsidP="005D62A1">
      <w:pPr>
        <w:rPr>
          <w:rFonts w:ascii="Arial" w:hAnsi="Arial" w:cs="Arial"/>
          <w:w w:val="0"/>
          <w:sz w:val="26"/>
          <w:szCs w:val="26"/>
        </w:rPr>
      </w:pPr>
    </w:p>
    <w:p w:rsidR="005D62A1" w:rsidRDefault="005D62A1" w:rsidP="005D62A1">
      <w:pPr>
        <w:spacing w:line="372" w:lineRule="auto"/>
        <w:ind w:left="235" w:right="319"/>
        <w:jc w:val="both"/>
        <w:rPr>
          <w:rFonts w:ascii="Arial" w:hAnsi="Arial" w:cs="Arial"/>
          <w:w w:val="0"/>
          <w:sz w:val="23"/>
          <w:szCs w:val="23"/>
        </w:rPr>
      </w:pPr>
      <w:r>
        <w:rPr>
          <w:rFonts w:ascii="Arial" w:hAnsi="Arial" w:cs="Arial"/>
          <w:w w:val="0"/>
          <w:sz w:val="23"/>
          <w:szCs w:val="23"/>
        </w:rPr>
        <w:t xml:space="preserve">This project is based on Web  </w:t>
      </w:r>
      <w:r>
        <w:rPr>
          <w:rFonts w:ascii="Arial" w:hAnsi="Arial" w:cs="Arial"/>
          <w:spacing w:val="2"/>
          <w:w w:val="0"/>
          <w:sz w:val="23"/>
          <w:szCs w:val="23"/>
        </w:rPr>
        <w:t>Development</w:t>
      </w:r>
      <w:r>
        <w:rPr>
          <w:rFonts w:ascii="Arial" w:hAnsi="Arial" w:cs="Arial"/>
          <w:w w:val="0"/>
          <w:sz w:val="23"/>
          <w:szCs w:val="23"/>
        </w:rPr>
        <w:t xml:space="preserve">and its Applications. The main  objective of this project is   to learn   the </w:t>
      </w:r>
      <w:r>
        <w:rPr>
          <w:rFonts w:ascii="Arial" w:hAnsi="Arial" w:cs="Arial"/>
          <w:spacing w:val="2"/>
          <w:w w:val="0"/>
          <w:sz w:val="23"/>
          <w:szCs w:val="23"/>
        </w:rPr>
        <w:t xml:space="preserve">implementation </w:t>
      </w:r>
      <w:r>
        <w:rPr>
          <w:rFonts w:ascii="Arial" w:hAnsi="Arial" w:cs="Arial"/>
          <w:w w:val="0"/>
          <w:sz w:val="23"/>
          <w:szCs w:val="23"/>
        </w:rPr>
        <w:t xml:space="preserve">of </w:t>
      </w:r>
      <w:r>
        <w:rPr>
          <w:rFonts w:ascii="Arial" w:hAnsi="Arial" w:cs="Arial"/>
          <w:spacing w:val="2"/>
          <w:w w:val="0"/>
          <w:sz w:val="23"/>
          <w:szCs w:val="23"/>
        </w:rPr>
        <w:t xml:space="preserve">HTML, </w:t>
      </w:r>
      <w:r>
        <w:rPr>
          <w:rFonts w:ascii="Arial" w:hAnsi="Arial" w:cs="Arial"/>
          <w:w w:val="0"/>
          <w:sz w:val="23"/>
          <w:szCs w:val="23"/>
        </w:rPr>
        <w:t xml:space="preserve">CSS and JavaScript at frontend and PHP, MySQL database at </w:t>
      </w:r>
      <w:r>
        <w:rPr>
          <w:rFonts w:ascii="Arial" w:hAnsi="Arial" w:cs="Arial"/>
          <w:spacing w:val="2"/>
          <w:w w:val="0"/>
          <w:sz w:val="23"/>
          <w:szCs w:val="23"/>
        </w:rPr>
        <w:t xml:space="preserve">backend, </w:t>
      </w:r>
      <w:r>
        <w:rPr>
          <w:rFonts w:ascii="Arial" w:hAnsi="Arial" w:cs="Arial"/>
          <w:w w:val="0"/>
          <w:sz w:val="23"/>
          <w:szCs w:val="23"/>
        </w:rPr>
        <w:t>The webpage of this project is created using HTML and styling of the webpage is done usingCSS.</w:t>
      </w:r>
    </w:p>
    <w:p w:rsidR="005D62A1" w:rsidRDefault="005D62A1" w:rsidP="005D62A1">
      <w:pPr>
        <w:spacing w:before="3"/>
        <w:rPr>
          <w:rFonts w:ascii="Arial" w:hAnsi="Arial" w:cs="Arial"/>
          <w:w w:val="0"/>
          <w:sz w:val="35"/>
          <w:szCs w:val="35"/>
        </w:rPr>
      </w:pPr>
    </w:p>
    <w:p w:rsidR="005D62A1" w:rsidRDefault="005D62A1" w:rsidP="005D62A1">
      <w:pPr>
        <w:spacing w:line="372" w:lineRule="auto"/>
        <w:ind w:left="340" w:right="315"/>
        <w:jc w:val="both"/>
        <w:rPr>
          <w:rFonts w:ascii="Arial" w:hAnsi="Arial" w:cs="Arial"/>
          <w:w w:val="0"/>
          <w:sz w:val="23"/>
          <w:szCs w:val="23"/>
        </w:rPr>
      </w:pPr>
      <w:r>
        <w:rPr>
          <w:rFonts w:ascii="Arial" w:hAnsi="Arial" w:cs="Arial"/>
          <w:w w:val="0"/>
          <w:sz w:val="23"/>
          <w:szCs w:val="23"/>
        </w:rPr>
        <w:t>It is a web application that simplifies the task of storing a usersresults . The system is flexible to be used and reduces the need of frequently searching and accessing an individuals marks. The  system  is  developed  to  provide an easy means for storing semester wise results. Individuals have to login and enter their marks in a form.TheycanthenaccesstheresultandprintitinaPDFformat.</w:t>
      </w:r>
    </w:p>
    <w:p w:rsidR="005D62A1" w:rsidRDefault="005D62A1" w:rsidP="005D62A1">
      <w:pPr>
        <w:spacing w:before="8"/>
        <w:rPr>
          <w:rFonts w:ascii="Arial" w:hAnsi="Arial" w:cs="Arial"/>
          <w:w w:val="0"/>
          <w:sz w:val="35"/>
          <w:szCs w:val="35"/>
        </w:rPr>
      </w:pPr>
    </w:p>
    <w:p w:rsidR="005D62A1" w:rsidRDefault="005D62A1" w:rsidP="005D62A1">
      <w:pPr>
        <w:numPr>
          <w:ilvl w:val="0"/>
          <w:numId w:val="8"/>
        </w:numPr>
        <w:tabs>
          <w:tab w:val="left" w:pos="579"/>
        </w:tabs>
        <w:ind w:left="578" w:hanging="239"/>
        <w:rPr>
          <w:rFonts w:ascii="Arial" w:hAnsi="Arial" w:cs="Arial"/>
          <w:b/>
          <w:bCs/>
          <w:w w:val="0"/>
          <w:sz w:val="23"/>
          <w:szCs w:val="23"/>
        </w:rPr>
      </w:pPr>
      <w:r>
        <w:rPr>
          <w:rFonts w:ascii="Arial" w:hAnsi="Arial" w:cs="Arial"/>
          <w:b/>
          <w:bCs/>
          <w:w w:val="105"/>
          <w:sz w:val="23"/>
          <w:szCs w:val="23"/>
        </w:rPr>
        <w:t>USERMODULE</w:t>
      </w:r>
    </w:p>
    <w:p w:rsidR="005D62A1" w:rsidRDefault="005D62A1" w:rsidP="005D62A1">
      <w:pPr>
        <w:spacing w:before="141" w:line="372" w:lineRule="auto"/>
        <w:ind w:left="340" w:right="308"/>
        <w:jc w:val="both"/>
        <w:rPr>
          <w:rFonts w:ascii="Arial" w:hAnsi="Arial" w:cs="Arial"/>
          <w:w w:val="0"/>
          <w:sz w:val="23"/>
          <w:szCs w:val="23"/>
        </w:rPr>
      </w:pPr>
      <w:r>
        <w:rPr>
          <w:rFonts w:ascii="Arial" w:hAnsi="Arial" w:cs="Arial"/>
          <w:w w:val="0"/>
          <w:sz w:val="23"/>
          <w:szCs w:val="23"/>
        </w:rPr>
        <w:t xml:space="preserve">This </w:t>
      </w:r>
      <w:r>
        <w:rPr>
          <w:rFonts w:ascii="Arial" w:hAnsi="Arial" w:cs="Arial"/>
          <w:spacing w:val="2"/>
          <w:w w:val="0"/>
          <w:sz w:val="23"/>
          <w:szCs w:val="23"/>
        </w:rPr>
        <w:t xml:space="preserve">module </w:t>
      </w:r>
      <w:r>
        <w:rPr>
          <w:rFonts w:ascii="Arial" w:hAnsi="Arial" w:cs="Arial"/>
          <w:w w:val="0"/>
          <w:sz w:val="23"/>
          <w:szCs w:val="23"/>
        </w:rPr>
        <w:t xml:space="preserve">is mainly dedicated to the candidates who are looking to  store their  result. </w:t>
      </w:r>
      <w:r>
        <w:rPr>
          <w:rFonts w:ascii="Arial" w:hAnsi="Arial" w:cs="Arial"/>
          <w:spacing w:val="2"/>
          <w:w w:val="0"/>
          <w:sz w:val="23"/>
          <w:szCs w:val="23"/>
        </w:rPr>
        <w:t xml:space="preserve">They </w:t>
      </w:r>
      <w:r>
        <w:rPr>
          <w:rFonts w:ascii="Arial" w:hAnsi="Arial" w:cs="Arial"/>
          <w:w w:val="0"/>
          <w:sz w:val="23"/>
          <w:szCs w:val="23"/>
        </w:rPr>
        <w:t>can  log  in   into  the system, via the credentials provided to them &amp; once they are in, they have to enter their data by  filling an online form . They can download the result from the same module, in PDF fileformat.</w:t>
      </w:r>
    </w:p>
    <w:p w:rsidR="005D62A1" w:rsidRDefault="005D62A1" w:rsidP="005D62A1">
      <w:pPr>
        <w:spacing w:before="10"/>
        <w:rPr>
          <w:rFonts w:ascii="Arial" w:hAnsi="Arial" w:cs="Arial"/>
          <w:w w:val="0"/>
          <w:sz w:val="35"/>
          <w:szCs w:val="35"/>
        </w:rPr>
      </w:pPr>
    </w:p>
    <w:p w:rsidR="005D62A1" w:rsidRDefault="005D62A1" w:rsidP="005D62A1">
      <w:pPr>
        <w:tabs>
          <w:tab w:val="left" w:pos="579"/>
        </w:tabs>
        <w:ind w:left="578" w:hanging="239"/>
        <w:rPr>
          <w:rFonts w:ascii="Arial" w:hAnsi="Arial" w:cs="Arial"/>
          <w:b/>
          <w:bCs/>
          <w:w w:val="0"/>
          <w:sz w:val="23"/>
          <w:szCs w:val="23"/>
        </w:rPr>
      </w:pPr>
      <w:r>
        <w:rPr>
          <w:b/>
          <w:bCs/>
          <w:w w:val="0"/>
          <w:sz w:val="23"/>
          <w:szCs w:val="23"/>
        </w:rPr>
        <w:t>2.</w:t>
      </w:r>
      <w:r>
        <w:rPr>
          <w:b/>
          <w:bCs/>
          <w:w w:val="0"/>
          <w:sz w:val="23"/>
          <w:szCs w:val="23"/>
        </w:rPr>
        <w:tab/>
      </w:r>
      <w:r>
        <w:rPr>
          <w:rFonts w:ascii="Arial" w:hAnsi="Arial" w:cs="Arial"/>
          <w:b/>
          <w:bCs/>
          <w:w w:val="105"/>
          <w:sz w:val="23"/>
          <w:szCs w:val="23"/>
        </w:rPr>
        <w:t>ADMINMODULE</w:t>
      </w:r>
    </w:p>
    <w:p w:rsidR="005D62A1" w:rsidRDefault="005D62A1" w:rsidP="005D62A1">
      <w:pPr>
        <w:spacing w:before="142" w:line="372" w:lineRule="auto"/>
        <w:ind w:left="340" w:right="326"/>
        <w:jc w:val="both"/>
        <w:rPr>
          <w:rFonts w:ascii="Arial" w:hAnsi="Arial" w:cs="Arial"/>
          <w:w w:val="0"/>
          <w:sz w:val="23"/>
          <w:szCs w:val="23"/>
        </w:rPr>
      </w:pPr>
      <w:r>
        <w:rPr>
          <w:rFonts w:ascii="Arial" w:hAnsi="Arial" w:cs="Arial"/>
          <w:w w:val="0"/>
          <w:sz w:val="23"/>
          <w:szCs w:val="23"/>
        </w:rPr>
        <w:t>This module is maintained by the admin and only he/she  can  manage  and  have  access  to  every  account. Admin can add or delete the users as well. They can modify the functionalities of the system, too.  Admin  can  alsoaddusersontheflytotheapplicationtomaketheapplicationfullofnewfunctionalities.</w:t>
      </w:r>
    </w:p>
    <w:p w:rsidR="005D62A1" w:rsidRDefault="005D62A1" w:rsidP="005D62A1">
      <w:pPr>
        <w:spacing w:line="372" w:lineRule="auto"/>
        <w:jc w:val="both"/>
        <w:rPr>
          <w:rFonts w:ascii="Arial" w:hAnsi="Arial" w:cs="Arial"/>
          <w:w w:val="0"/>
          <w:sz w:val="23"/>
          <w:szCs w:val="23"/>
        </w:rPr>
      </w:pPr>
    </w:p>
    <w:p w:rsidR="005D62A1" w:rsidRDefault="005D62A1" w:rsidP="005D62A1">
      <w:pPr>
        <w:rPr>
          <w:rFonts w:ascii="Arial" w:hAnsi="Arial" w:cs="Arial"/>
          <w:w w:val="0"/>
          <w:sz w:val="20"/>
          <w:szCs w:val="20"/>
        </w:rPr>
      </w:pPr>
    </w:p>
    <w:p w:rsidR="005D62A1" w:rsidRDefault="005D62A1" w:rsidP="005D62A1">
      <w:pPr>
        <w:rPr>
          <w:rFonts w:ascii="Arial" w:hAnsi="Arial" w:cs="Arial"/>
          <w:w w:val="0"/>
          <w:sz w:val="20"/>
          <w:szCs w:val="20"/>
        </w:rPr>
      </w:pPr>
    </w:p>
    <w:p w:rsidR="005D62A1" w:rsidRDefault="005D62A1" w:rsidP="005D62A1">
      <w:pPr>
        <w:rPr>
          <w:rFonts w:ascii="Arial" w:hAnsi="Arial" w:cs="Arial"/>
          <w:w w:val="0"/>
          <w:sz w:val="20"/>
          <w:szCs w:val="20"/>
        </w:rPr>
      </w:pPr>
    </w:p>
    <w:p w:rsidR="005D62A1" w:rsidRDefault="005D62A1" w:rsidP="005D62A1">
      <w:pPr>
        <w:spacing w:before="4"/>
        <w:rPr>
          <w:rFonts w:ascii="Arial" w:hAnsi="Arial" w:cs="Arial"/>
          <w:w w:val="0"/>
          <w:sz w:val="16"/>
          <w:szCs w:val="16"/>
        </w:rPr>
      </w:pPr>
    </w:p>
    <w:p w:rsidR="005D62A1" w:rsidRDefault="005D62A1" w:rsidP="005D62A1">
      <w:pPr>
        <w:spacing w:before="87"/>
        <w:ind w:left="537" w:right="494"/>
        <w:jc w:val="center"/>
        <w:rPr>
          <w:rFonts w:ascii="Arial" w:hAnsi="Arial" w:cs="Arial"/>
          <w:b/>
          <w:bCs/>
          <w:w w:val="0"/>
          <w:sz w:val="31"/>
          <w:szCs w:val="31"/>
        </w:rPr>
      </w:pPr>
      <w:r>
        <w:rPr>
          <w:rFonts w:ascii="Arial" w:hAnsi="Arial" w:cs="Arial"/>
          <w:b/>
          <w:bCs/>
          <w:w w:val="0"/>
          <w:sz w:val="31"/>
          <w:szCs w:val="31"/>
        </w:rPr>
        <w:t>Store My Results</w:t>
      </w:r>
    </w:p>
    <w:p w:rsidR="005D62A1" w:rsidRDefault="005D62A1" w:rsidP="005D62A1">
      <w:pPr>
        <w:rPr>
          <w:rFonts w:ascii="Arial" w:hAnsi="Arial" w:cs="Arial"/>
          <w:b/>
          <w:bCs/>
          <w:w w:val="0"/>
          <w:sz w:val="34"/>
          <w:szCs w:val="34"/>
        </w:rPr>
      </w:pPr>
    </w:p>
    <w:p w:rsidR="005D62A1" w:rsidRDefault="005D62A1" w:rsidP="005D62A1">
      <w:pPr>
        <w:spacing w:before="3"/>
        <w:rPr>
          <w:rFonts w:ascii="Arial" w:hAnsi="Arial" w:cs="Arial"/>
          <w:b/>
          <w:bCs/>
          <w:w w:val="0"/>
          <w:sz w:val="37"/>
          <w:szCs w:val="37"/>
        </w:rPr>
      </w:pPr>
    </w:p>
    <w:p w:rsidR="005D62A1" w:rsidRDefault="005D62A1" w:rsidP="005D62A1">
      <w:pPr>
        <w:spacing w:line="372" w:lineRule="auto"/>
        <w:ind w:left="340" w:right="315"/>
        <w:jc w:val="both"/>
        <w:rPr>
          <w:rFonts w:ascii="Arial" w:hAnsi="Arial" w:cs="Arial"/>
          <w:w w:val="0"/>
          <w:sz w:val="23"/>
          <w:szCs w:val="23"/>
        </w:rPr>
      </w:pPr>
      <w:r>
        <w:rPr>
          <w:rFonts w:ascii="Arial" w:hAnsi="Arial" w:cs="Arial"/>
          <w:w w:val="0"/>
          <w:sz w:val="23"/>
          <w:szCs w:val="23"/>
        </w:rPr>
        <w:t>This online web application id designed to simplify the task of storing a usersresults . The candidates are not required to write down or maintain a physical file containing the data.The system is flexible to be used and  reduces the need of frequently searching and accessing an individuals</w:t>
      </w:r>
      <w:r>
        <w:rPr>
          <w:rFonts w:ascii="Arial" w:hAnsi="Arial" w:cs="Arial"/>
          <w:spacing w:val="2"/>
          <w:w w:val="0"/>
          <w:sz w:val="23"/>
          <w:szCs w:val="23"/>
        </w:rPr>
        <w:t>marks.They</w:t>
      </w:r>
      <w:r>
        <w:rPr>
          <w:rFonts w:ascii="Arial" w:hAnsi="Arial" w:cs="Arial"/>
          <w:w w:val="0"/>
          <w:sz w:val="23"/>
          <w:szCs w:val="23"/>
        </w:rPr>
        <w:t>can  enter  their  details directly into a form and their results will bestored.</w:t>
      </w:r>
    </w:p>
    <w:p w:rsidR="005D62A1" w:rsidRDefault="005D62A1" w:rsidP="005D62A1">
      <w:pPr>
        <w:rPr>
          <w:rFonts w:ascii="Arial" w:hAnsi="Arial" w:cs="Arial"/>
          <w:w w:val="0"/>
        </w:rPr>
      </w:pPr>
    </w:p>
    <w:p w:rsidR="005D62A1" w:rsidRDefault="005D62A1" w:rsidP="005D62A1">
      <w:pPr>
        <w:spacing w:before="143" w:line="372" w:lineRule="auto"/>
        <w:ind w:left="340" w:right="317" w:firstLine="59"/>
        <w:jc w:val="both"/>
        <w:rPr>
          <w:rFonts w:ascii="Arial" w:hAnsi="Arial" w:cs="Arial"/>
          <w:w w:val="0"/>
          <w:sz w:val="23"/>
          <w:szCs w:val="23"/>
        </w:rPr>
      </w:pPr>
      <w:r>
        <w:rPr>
          <w:rFonts w:ascii="Arial" w:hAnsi="Arial" w:cs="Arial"/>
          <w:w w:val="0"/>
          <w:sz w:val="23"/>
          <w:szCs w:val="23"/>
        </w:rPr>
        <w:t xml:space="preserve">The system is </w:t>
      </w:r>
      <w:r>
        <w:rPr>
          <w:rFonts w:ascii="Arial" w:hAnsi="Arial" w:cs="Arial"/>
          <w:spacing w:val="2"/>
          <w:w w:val="0"/>
          <w:sz w:val="23"/>
          <w:szCs w:val="23"/>
        </w:rPr>
        <w:t xml:space="preserve">developed </w:t>
      </w:r>
      <w:r>
        <w:rPr>
          <w:rFonts w:ascii="Arial" w:hAnsi="Arial" w:cs="Arial"/>
          <w:w w:val="0"/>
          <w:sz w:val="23"/>
          <w:szCs w:val="23"/>
        </w:rPr>
        <w:t xml:space="preserve">to provide an easy  </w:t>
      </w:r>
      <w:r>
        <w:rPr>
          <w:rFonts w:ascii="Arial" w:hAnsi="Arial" w:cs="Arial"/>
          <w:spacing w:val="2"/>
          <w:w w:val="0"/>
          <w:sz w:val="23"/>
          <w:szCs w:val="23"/>
        </w:rPr>
        <w:t>means</w:t>
      </w:r>
      <w:r>
        <w:rPr>
          <w:rFonts w:ascii="Arial" w:hAnsi="Arial" w:cs="Arial"/>
          <w:w w:val="0"/>
          <w:sz w:val="23"/>
          <w:szCs w:val="23"/>
        </w:rPr>
        <w:t>for  storing  semester  wise  results.  Individuals  have  to loginandentertheirmarksinaform.TheycanthenaccesstheresultandprintitinaPDFformat.</w:t>
      </w:r>
    </w:p>
    <w:p w:rsidR="005D62A1" w:rsidRDefault="005D62A1" w:rsidP="005D62A1">
      <w:pPr>
        <w:spacing w:before="8"/>
        <w:rPr>
          <w:rFonts w:ascii="Arial" w:hAnsi="Arial" w:cs="Arial"/>
          <w:w w:val="0"/>
          <w:sz w:val="35"/>
          <w:szCs w:val="35"/>
        </w:rPr>
      </w:pPr>
    </w:p>
    <w:p w:rsidR="005D62A1" w:rsidRDefault="005D62A1" w:rsidP="005D62A1">
      <w:pPr>
        <w:spacing w:line="372" w:lineRule="auto"/>
        <w:ind w:left="340" w:right="616"/>
        <w:rPr>
          <w:rFonts w:ascii="Arial" w:hAnsi="Arial" w:cs="Arial"/>
          <w:w w:val="0"/>
          <w:sz w:val="23"/>
          <w:szCs w:val="23"/>
        </w:rPr>
      </w:pPr>
      <w:r>
        <w:rPr>
          <w:rFonts w:ascii="Arial" w:hAnsi="Arial" w:cs="Arial"/>
          <w:w w:val="0"/>
          <w:sz w:val="23"/>
          <w:szCs w:val="23"/>
        </w:rPr>
        <w:t xml:space="preserve">In this </w:t>
      </w:r>
      <w:r>
        <w:rPr>
          <w:rFonts w:ascii="Arial" w:hAnsi="Arial" w:cs="Arial"/>
          <w:spacing w:val="2"/>
          <w:w w:val="0"/>
          <w:sz w:val="23"/>
          <w:szCs w:val="23"/>
        </w:rPr>
        <w:t xml:space="preserve">application, </w:t>
      </w:r>
      <w:r>
        <w:rPr>
          <w:rFonts w:ascii="Arial" w:hAnsi="Arial" w:cs="Arial"/>
          <w:w w:val="0"/>
          <w:sz w:val="23"/>
          <w:szCs w:val="23"/>
        </w:rPr>
        <w:t xml:space="preserve">a person can access the results </w:t>
      </w:r>
      <w:r>
        <w:rPr>
          <w:rFonts w:ascii="Arial" w:hAnsi="Arial" w:cs="Arial"/>
          <w:spacing w:val="2"/>
          <w:w w:val="0"/>
          <w:sz w:val="23"/>
          <w:szCs w:val="23"/>
        </w:rPr>
        <w:t xml:space="preserve">whenever </w:t>
      </w:r>
      <w:r>
        <w:rPr>
          <w:rFonts w:ascii="Arial" w:hAnsi="Arial" w:cs="Arial"/>
          <w:w w:val="0"/>
          <w:sz w:val="23"/>
          <w:szCs w:val="23"/>
        </w:rPr>
        <w:t xml:space="preserve">he needs it without carrying the hard copy.The system is flexible to be used and </w:t>
      </w:r>
      <w:r>
        <w:rPr>
          <w:rFonts w:ascii="Arial" w:hAnsi="Arial" w:cs="Arial"/>
          <w:spacing w:val="2"/>
          <w:w w:val="0"/>
          <w:sz w:val="23"/>
          <w:szCs w:val="23"/>
        </w:rPr>
        <w:t xml:space="preserve">reduces </w:t>
      </w:r>
      <w:r>
        <w:rPr>
          <w:rFonts w:ascii="Arial" w:hAnsi="Arial" w:cs="Arial"/>
          <w:w w:val="0"/>
          <w:sz w:val="23"/>
          <w:szCs w:val="23"/>
        </w:rPr>
        <w:t xml:space="preserve">the need of frequently searching and </w:t>
      </w:r>
      <w:r>
        <w:rPr>
          <w:rFonts w:ascii="Arial" w:hAnsi="Arial" w:cs="Arial"/>
          <w:spacing w:val="2"/>
          <w:w w:val="0"/>
          <w:sz w:val="23"/>
          <w:szCs w:val="23"/>
        </w:rPr>
        <w:t xml:space="preserve">accessing </w:t>
      </w:r>
      <w:r>
        <w:rPr>
          <w:rFonts w:ascii="Arial" w:hAnsi="Arial" w:cs="Arial"/>
          <w:w w:val="0"/>
          <w:sz w:val="23"/>
          <w:szCs w:val="23"/>
        </w:rPr>
        <w:t xml:space="preserve">an </w:t>
      </w:r>
      <w:r>
        <w:rPr>
          <w:rFonts w:ascii="Arial" w:hAnsi="Arial" w:cs="Arial"/>
          <w:spacing w:val="2"/>
          <w:w w:val="0"/>
          <w:sz w:val="23"/>
          <w:szCs w:val="23"/>
        </w:rPr>
        <w:t xml:space="preserve">individuals marks. </w:t>
      </w:r>
      <w:r>
        <w:rPr>
          <w:rFonts w:ascii="Arial" w:hAnsi="Arial" w:cs="Arial"/>
          <w:w w:val="0"/>
          <w:sz w:val="23"/>
          <w:szCs w:val="23"/>
        </w:rPr>
        <w:t xml:space="preserve">The system is </w:t>
      </w:r>
      <w:r>
        <w:rPr>
          <w:rFonts w:ascii="Arial" w:hAnsi="Arial" w:cs="Arial"/>
          <w:spacing w:val="2"/>
          <w:w w:val="0"/>
          <w:sz w:val="23"/>
          <w:szCs w:val="23"/>
        </w:rPr>
        <w:t xml:space="preserve">developed </w:t>
      </w:r>
      <w:r>
        <w:rPr>
          <w:rFonts w:ascii="Arial" w:hAnsi="Arial" w:cs="Arial"/>
          <w:w w:val="0"/>
          <w:sz w:val="23"/>
          <w:szCs w:val="23"/>
        </w:rPr>
        <w:t xml:space="preserve">to provide  an easy means for storing semester wise  results. The most important part  of making this site is the user </w:t>
      </w:r>
      <w:r>
        <w:rPr>
          <w:rFonts w:ascii="Arial" w:hAnsi="Arial" w:cs="Arial"/>
          <w:spacing w:val="2"/>
          <w:w w:val="0"/>
          <w:sz w:val="23"/>
          <w:szCs w:val="23"/>
        </w:rPr>
        <w:t xml:space="preserve">experience, </w:t>
      </w:r>
      <w:r>
        <w:rPr>
          <w:rFonts w:ascii="Arial" w:hAnsi="Arial" w:cs="Arial"/>
          <w:w w:val="0"/>
          <w:sz w:val="23"/>
          <w:szCs w:val="23"/>
        </w:rPr>
        <w:t xml:space="preserve">which results in specific university websites do not focus on  design  as functionality outweighs design in these specific websites, which can further ruin  the user </w:t>
      </w:r>
      <w:r>
        <w:rPr>
          <w:rFonts w:ascii="Arial" w:hAnsi="Arial" w:cs="Arial"/>
          <w:spacing w:val="2"/>
          <w:w w:val="0"/>
          <w:sz w:val="23"/>
          <w:szCs w:val="23"/>
        </w:rPr>
        <w:t xml:space="preserve">experience, </w:t>
      </w:r>
      <w:r>
        <w:rPr>
          <w:rFonts w:ascii="Arial" w:hAnsi="Arial" w:cs="Arial"/>
          <w:w w:val="0"/>
          <w:sz w:val="23"/>
          <w:szCs w:val="23"/>
        </w:rPr>
        <w:t>here  the focus lies on functionality anddesign.</w:t>
      </w:r>
    </w:p>
    <w:p w:rsidR="005D62A1" w:rsidRDefault="005D62A1" w:rsidP="005D62A1">
      <w:pPr>
        <w:spacing w:line="372" w:lineRule="auto"/>
        <w:ind w:left="340" w:right="255"/>
        <w:jc w:val="both"/>
        <w:rPr>
          <w:rFonts w:ascii="Arial" w:hAnsi="Arial" w:cs="Arial"/>
          <w:w w:val="0"/>
          <w:sz w:val="23"/>
          <w:szCs w:val="23"/>
        </w:rPr>
      </w:pPr>
      <w:r>
        <w:rPr>
          <w:rFonts w:ascii="Arial" w:hAnsi="Arial" w:cs="Arial"/>
          <w:w w:val="0"/>
          <w:sz w:val="23"/>
          <w:szCs w:val="23"/>
        </w:rPr>
        <w:t xml:space="preserve">The Working  Process is pretty  simple  here we  ask students  to create  an account  </w:t>
      </w:r>
      <w:r>
        <w:rPr>
          <w:rFonts w:ascii="Arial" w:hAnsi="Arial" w:cs="Arial"/>
          <w:w w:val="0"/>
          <w:sz w:val="23"/>
          <w:szCs w:val="23"/>
        </w:rPr>
        <w:lastRenderedPageBreak/>
        <w:t xml:space="preserve">with us and we tend to store  the data that they enter, the data might include USN, NAME and </w:t>
      </w:r>
      <w:r>
        <w:rPr>
          <w:rFonts w:ascii="Arial" w:hAnsi="Arial" w:cs="Arial"/>
          <w:spacing w:val="2"/>
          <w:w w:val="0"/>
          <w:sz w:val="23"/>
          <w:szCs w:val="23"/>
        </w:rPr>
        <w:t xml:space="preserve">SUBJECT </w:t>
      </w:r>
      <w:r>
        <w:rPr>
          <w:rFonts w:ascii="Arial" w:hAnsi="Arial" w:cs="Arial"/>
          <w:w w:val="0"/>
          <w:sz w:val="23"/>
          <w:szCs w:val="23"/>
        </w:rPr>
        <w:t xml:space="preserve">NAMES with their finalized marks, once that is done we keep a submit option wherein the users/Students  can submit  their </w:t>
      </w:r>
      <w:r>
        <w:rPr>
          <w:rFonts w:ascii="Arial" w:hAnsi="Arial" w:cs="Arial"/>
          <w:spacing w:val="2"/>
          <w:w w:val="0"/>
          <w:sz w:val="23"/>
          <w:szCs w:val="23"/>
        </w:rPr>
        <w:t xml:space="preserve">responses, </w:t>
      </w:r>
      <w:r>
        <w:rPr>
          <w:rFonts w:ascii="Arial" w:hAnsi="Arial" w:cs="Arial"/>
          <w:w w:val="0"/>
          <w:sz w:val="23"/>
          <w:szCs w:val="23"/>
        </w:rPr>
        <w:t xml:space="preserve">the content of the web page at the  time of submission should be  </w:t>
      </w:r>
      <w:r>
        <w:rPr>
          <w:rFonts w:ascii="Arial" w:hAnsi="Arial" w:cs="Arial"/>
          <w:spacing w:val="2"/>
          <w:w w:val="0"/>
          <w:sz w:val="23"/>
          <w:szCs w:val="23"/>
        </w:rPr>
        <w:t xml:space="preserve">downloadable </w:t>
      </w:r>
      <w:r>
        <w:rPr>
          <w:rFonts w:ascii="Arial" w:hAnsi="Arial" w:cs="Arial"/>
          <w:w w:val="0"/>
          <w:sz w:val="23"/>
          <w:szCs w:val="23"/>
        </w:rPr>
        <w:t>in  PDF form  for  their   reference,   he data of the user should be completely secured and (s)he has to make an account and set their password to access their account at any point in time. This will make it easier for the students to retrieve their results or marks of any  subject of any semester</w:t>
      </w:r>
      <w:r>
        <w:rPr>
          <w:rFonts w:ascii="Arial" w:hAnsi="Arial" w:cs="Arial"/>
          <w:spacing w:val="2"/>
          <w:w w:val="0"/>
          <w:sz w:val="23"/>
          <w:szCs w:val="23"/>
        </w:rPr>
        <w:t>anytime.</w:t>
      </w:r>
    </w:p>
    <w:p w:rsidR="005D62A1" w:rsidRDefault="005D62A1" w:rsidP="005D62A1">
      <w:pPr>
        <w:spacing w:line="372" w:lineRule="auto"/>
        <w:jc w:val="both"/>
        <w:rPr>
          <w:rFonts w:ascii="Arial" w:hAnsi="Arial" w:cs="Arial"/>
          <w:w w:val="0"/>
          <w:sz w:val="23"/>
          <w:szCs w:val="23"/>
        </w:rPr>
      </w:pPr>
    </w:p>
    <w:p w:rsidR="005D62A1" w:rsidRDefault="005D62A1" w:rsidP="005D62A1">
      <w:pPr>
        <w:rPr>
          <w:rFonts w:ascii="Arial" w:hAnsi="Arial" w:cs="Arial"/>
          <w:w w:val="0"/>
          <w:sz w:val="20"/>
          <w:szCs w:val="20"/>
        </w:rPr>
      </w:pPr>
    </w:p>
    <w:p w:rsidR="005D62A1" w:rsidRDefault="005D62A1" w:rsidP="005D62A1">
      <w:pPr>
        <w:rPr>
          <w:rFonts w:ascii="Arial" w:hAnsi="Arial" w:cs="Arial"/>
          <w:w w:val="0"/>
          <w:sz w:val="20"/>
          <w:szCs w:val="20"/>
        </w:rPr>
      </w:pPr>
    </w:p>
    <w:p w:rsidR="005D62A1" w:rsidRDefault="005D62A1" w:rsidP="005D62A1">
      <w:pPr>
        <w:spacing w:before="3"/>
        <w:rPr>
          <w:rFonts w:ascii="Arial" w:hAnsi="Arial" w:cs="Arial"/>
          <w:w w:val="0"/>
          <w:sz w:val="29"/>
          <w:szCs w:val="29"/>
        </w:rPr>
      </w:pPr>
    </w:p>
    <w:p w:rsidR="005D62A1" w:rsidRDefault="005D62A1" w:rsidP="005D62A1">
      <w:pPr>
        <w:pStyle w:val="Heading3"/>
        <w:spacing w:before="87"/>
        <w:ind w:left="537" w:right="463"/>
        <w:jc w:val="center"/>
        <w:rPr>
          <w:rFonts w:ascii="Arial" w:hAnsi="Arial" w:cs="Arial"/>
          <w:b/>
          <w:bCs/>
          <w:w w:val="0"/>
          <w:sz w:val="31"/>
          <w:szCs w:val="31"/>
        </w:rPr>
      </w:pPr>
      <w:r>
        <w:rPr>
          <w:rFonts w:ascii="Arial" w:hAnsi="Arial" w:cs="Arial"/>
          <w:b/>
          <w:bCs/>
          <w:w w:val="0"/>
          <w:sz w:val="31"/>
          <w:szCs w:val="31"/>
        </w:rPr>
        <w:t>TOOLS USED</w:t>
      </w:r>
    </w:p>
    <w:p w:rsidR="005D62A1" w:rsidRDefault="005D62A1" w:rsidP="005D62A1">
      <w:pPr>
        <w:rPr>
          <w:rFonts w:ascii="Arial" w:hAnsi="Arial" w:cs="Arial"/>
          <w:b/>
          <w:bCs/>
          <w:w w:val="0"/>
          <w:sz w:val="20"/>
          <w:szCs w:val="20"/>
        </w:rPr>
      </w:pPr>
    </w:p>
    <w:p w:rsidR="005D62A1" w:rsidRDefault="005D62A1" w:rsidP="005D62A1">
      <w:pPr>
        <w:rPr>
          <w:rFonts w:ascii="Arial" w:hAnsi="Arial" w:cs="Arial"/>
          <w:b/>
          <w:bCs/>
          <w:w w:val="0"/>
          <w:sz w:val="20"/>
          <w:szCs w:val="20"/>
        </w:rPr>
      </w:pPr>
    </w:p>
    <w:p w:rsidR="005D62A1" w:rsidRDefault="005D62A1" w:rsidP="005D62A1">
      <w:pPr>
        <w:rPr>
          <w:rFonts w:ascii="Arial" w:hAnsi="Arial" w:cs="Arial"/>
          <w:b/>
          <w:bCs/>
          <w:w w:val="0"/>
          <w:sz w:val="20"/>
          <w:szCs w:val="20"/>
        </w:rPr>
      </w:pPr>
    </w:p>
    <w:p w:rsidR="005D62A1" w:rsidRDefault="005D62A1" w:rsidP="005D62A1">
      <w:pPr>
        <w:spacing w:before="211"/>
        <w:ind w:left="1399"/>
        <w:rPr>
          <w:rFonts w:ascii="Arial" w:hAnsi="Arial" w:cs="Arial"/>
          <w:b/>
          <w:bCs/>
          <w:w w:val="0"/>
          <w:sz w:val="23"/>
          <w:szCs w:val="23"/>
        </w:rPr>
      </w:pPr>
      <w:r>
        <w:rPr>
          <w:rFonts w:ascii="Arial" w:hAnsi="Arial" w:cs="Arial"/>
          <w:b/>
          <w:bCs/>
          <w:w w:val="105"/>
          <w:sz w:val="23"/>
          <w:szCs w:val="23"/>
        </w:rPr>
        <w:t>Software Requirements</w:t>
      </w:r>
    </w:p>
    <w:p w:rsidR="005D62A1" w:rsidRDefault="005D62A1" w:rsidP="005D62A1">
      <w:pPr>
        <w:rPr>
          <w:rFonts w:ascii="Arial" w:hAnsi="Arial" w:cs="Arial"/>
          <w:b/>
          <w:bCs/>
          <w:w w:val="0"/>
        </w:rPr>
      </w:pPr>
    </w:p>
    <w:p w:rsidR="005D62A1" w:rsidRDefault="005D62A1" w:rsidP="005D62A1">
      <w:pPr>
        <w:numPr>
          <w:ilvl w:val="1"/>
          <w:numId w:val="1"/>
        </w:numPr>
        <w:tabs>
          <w:tab w:val="clear" w:pos="0"/>
          <w:tab w:val="left" w:pos="1803"/>
        </w:tabs>
        <w:spacing w:before="147"/>
        <w:ind w:left="1802" w:hanging="340"/>
        <w:rPr>
          <w:rFonts w:ascii="Arial" w:hAnsi="Arial" w:cs="Arial"/>
          <w:w w:val="0"/>
          <w:sz w:val="23"/>
          <w:szCs w:val="23"/>
        </w:rPr>
      </w:pPr>
      <w:r>
        <w:rPr>
          <w:rFonts w:ascii="Arial" w:hAnsi="Arial" w:cs="Arial"/>
          <w:w w:val="0"/>
          <w:sz w:val="23"/>
          <w:szCs w:val="23"/>
        </w:rPr>
        <w:t>Visual Studio Code2019.</w:t>
      </w:r>
    </w:p>
    <w:p w:rsidR="005D62A1" w:rsidRDefault="005D62A1" w:rsidP="005D62A1">
      <w:pPr>
        <w:rPr>
          <w:rFonts w:ascii="Arial" w:hAnsi="Arial" w:cs="Arial"/>
          <w:w w:val="0"/>
          <w:sz w:val="26"/>
          <w:szCs w:val="26"/>
        </w:rPr>
      </w:pPr>
    </w:p>
    <w:p w:rsidR="005D62A1" w:rsidRDefault="005D62A1" w:rsidP="005D62A1">
      <w:pPr>
        <w:numPr>
          <w:ilvl w:val="1"/>
          <w:numId w:val="2"/>
        </w:numPr>
        <w:tabs>
          <w:tab w:val="clear" w:pos="0"/>
          <w:tab w:val="left" w:pos="1748"/>
        </w:tabs>
        <w:ind w:left="1747" w:hanging="285"/>
        <w:rPr>
          <w:rFonts w:ascii="Arial" w:hAnsi="Arial" w:cs="Arial"/>
          <w:w w:val="0"/>
          <w:sz w:val="23"/>
          <w:szCs w:val="23"/>
        </w:rPr>
      </w:pPr>
      <w:r>
        <w:rPr>
          <w:rFonts w:ascii="Arial" w:hAnsi="Arial" w:cs="Arial"/>
          <w:w w:val="0"/>
          <w:sz w:val="23"/>
          <w:szCs w:val="23"/>
        </w:rPr>
        <w:t>Google Chrome or Microsoft Edge of latestversion.</w:t>
      </w:r>
    </w:p>
    <w:p w:rsidR="005D62A1" w:rsidRDefault="005D62A1" w:rsidP="005D62A1">
      <w:pPr>
        <w:rPr>
          <w:rFonts w:ascii="Arial" w:hAnsi="Arial" w:cs="Arial"/>
          <w:w w:val="0"/>
          <w:sz w:val="27"/>
          <w:szCs w:val="27"/>
        </w:rPr>
      </w:pPr>
    </w:p>
    <w:p w:rsidR="005D62A1" w:rsidRDefault="005D62A1" w:rsidP="005D62A1">
      <w:pPr>
        <w:numPr>
          <w:ilvl w:val="1"/>
          <w:numId w:val="3"/>
        </w:numPr>
        <w:tabs>
          <w:tab w:val="clear" w:pos="0"/>
          <w:tab w:val="left" w:pos="1803"/>
        </w:tabs>
        <w:ind w:left="1802" w:hanging="340"/>
        <w:rPr>
          <w:rFonts w:ascii="Arial" w:hAnsi="Arial" w:cs="Arial"/>
          <w:w w:val="0"/>
          <w:sz w:val="23"/>
          <w:szCs w:val="23"/>
        </w:rPr>
      </w:pPr>
      <w:r>
        <w:rPr>
          <w:rFonts w:ascii="Arial" w:hAnsi="Arial" w:cs="Arial"/>
          <w:w w:val="0"/>
          <w:sz w:val="23"/>
          <w:szCs w:val="23"/>
        </w:rPr>
        <w:t>Front End: HTML, CSS,JS</w:t>
      </w:r>
    </w:p>
    <w:p w:rsidR="005D62A1" w:rsidRDefault="005D62A1" w:rsidP="005D62A1">
      <w:pPr>
        <w:spacing w:before="7"/>
        <w:rPr>
          <w:rFonts w:ascii="Arial" w:hAnsi="Arial" w:cs="Arial"/>
          <w:w w:val="0"/>
          <w:sz w:val="26"/>
          <w:szCs w:val="26"/>
        </w:rPr>
      </w:pPr>
    </w:p>
    <w:p w:rsidR="005D62A1" w:rsidRDefault="005D62A1" w:rsidP="005D62A1">
      <w:pPr>
        <w:numPr>
          <w:ilvl w:val="1"/>
          <w:numId w:val="4"/>
        </w:numPr>
        <w:tabs>
          <w:tab w:val="clear" w:pos="0"/>
          <w:tab w:val="left" w:pos="1803"/>
        </w:tabs>
        <w:ind w:left="1802" w:hanging="340"/>
        <w:rPr>
          <w:rFonts w:ascii="Arial" w:hAnsi="Arial" w:cs="Arial"/>
          <w:w w:val="0"/>
          <w:sz w:val="23"/>
          <w:szCs w:val="23"/>
        </w:rPr>
      </w:pPr>
      <w:r>
        <w:rPr>
          <w:rFonts w:ascii="Arial" w:hAnsi="Arial" w:cs="Arial"/>
          <w:w w:val="0"/>
          <w:sz w:val="23"/>
          <w:szCs w:val="23"/>
        </w:rPr>
        <w:t>Backend : Php, MySQL,Xampp</w:t>
      </w:r>
    </w:p>
    <w:p w:rsidR="005D62A1" w:rsidRDefault="005D62A1" w:rsidP="005D62A1">
      <w:pPr>
        <w:spacing w:before="4"/>
        <w:rPr>
          <w:rFonts w:ascii="Arial" w:hAnsi="Arial" w:cs="Arial"/>
          <w:w w:val="0"/>
          <w:sz w:val="26"/>
          <w:szCs w:val="26"/>
        </w:rPr>
      </w:pPr>
    </w:p>
    <w:p w:rsidR="005D62A1" w:rsidRDefault="005D62A1" w:rsidP="005D62A1">
      <w:pPr>
        <w:numPr>
          <w:ilvl w:val="1"/>
          <w:numId w:val="5"/>
        </w:numPr>
        <w:tabs>
          <w:tab w:val="clear" w:pos="0"/>
          <w:tab w:val="left" w:pos="1748"/>
        </w:tabs>
        <w:ind w:left="1747" w:hanging="285"/>
        <w:rPr>
          <w:rFonts w:ascii="Arial" w:hAnsi="Arial" w:cs="Arial"/>
          <w:w w:val="0"/>
          <w:sz w:val="23"/>
          <w:szCs w:val="23"/>
        </w:rPr>
      </w:pPr>
      <w:r>
        <w:rPr>
          <w:rFonts w:ascii="Arial" w:hAnsi="Arial" w:cs="Arial"/>
          <w:w w:val="0"/>
          <w:sz w:val="23"/>
          <w:szCs w:val="23"/>
        </w:rPr>
        <w:t>Linux 7.1 or Windows XP/7/8/10 OS or MacOS</w:t>
      </w:r>
    </w:p>
    <w:p w:rsidR="005D62A1" w:rsidRDefault="005D62A1" w:rsidP="005D62A1">
      <w:pPr>
        <w:rPr>
          <w:rFonts w:ascii="Arial" w:hAnsi="Arial" w:cs="Arial"/>
          <w:w w:val="0"/>
          <w:sz w:val="26"/>
          <w:szCs w:val="26"/>
        </w:rPr>
      </w:pPr>
    </w:p>
    <w:p w:rsidR="005D62A1" w:rsidRDefault="005D62A1" w:rsidP="005D62A1">
      <w:pPr>
        <w:rPr>
          <w:rFonts w:ascii="Arial" w:hAnsi="Arial" w:cs="Arial"/>
          <w:w w:val="0"/>
          <w:sz w:val="26"/>
          <w:szCs w:val="26"/>
        </w:rPr>
      </w:pPr>
    </w:p>
    <w:p w:rsidR="005D62A1" w:rsidRDefault="005D62A1" w:rsidP="005D62A1">
      <w:pPr>
        <w:spacing w:before="8"/>
        <w:rPr>
          <w:rFonts w:ascii="Arial" w:hAnsi="Arial" w:cs="Arial"/>
          <w:w w:val="0"/>
          <w:sz w:val="22"/>
          <w:szCs w:val="22"/>
        </w:rPr>
      </w:pPr>
    </w:p>
    <w:p w:rsidR="005D62A1" w:rsidRDefault="005D62A1" w:rsidP="005D62A1">
      <w:pPr>
        <w:ind w:left="1327"/>
        <w:rPr>
          <w:rFonts w:ascii="Arial" w:hAnsi="Arial" w:cs="Arial"/>
          <w:b/>
          <w:bCs/>
          <w:w w:val="0"/>
          <w:sz w:val="23"/>
          <w:szCs w:val="23"/>
        </w:rPr>
      </w:pPr>
      <w:r>
        <w:rPr>
          <w:rFonts w:ascii="Arial" w:hAnsi="Arial" w:cs="Arial"/>
          <w:b/>
          <w:bCs/>
          <w:w w:val="105"/>
          <w:sz w:val="23"/>
          <w:szCs w:val="23"/>
        </w:rPr>
        <w:t>Hardware Requirements</w:t>
      </w:r>
    </w:p>
    <w:p w:rsidR="005D62A1" w:rsidRDefault="005D62A1" w:rsidP="005D62A1">
      <w:pPr>
        <w:rPr>
          <w:rFonts w:ascii="Arial" w:hAnsi="Arial" w:cs="Arial"/>
          <w:b/>
          <w:bCs/>
          <w:w w:val="0"/>
        </w:rPr>
      </w:pPr>
    </w:p>
    <w:p w:rsidR="005D62A1" w:rsidRDefault="005D62A1" w:rsidP="005D62A1">
      <w:pPr>
        <w:numPr>
          <w:ilvl w:val="1"/>
          <w:numId w:val="6"/>
        </w:numPr>
        <w:tabs>
          <w:tab w:val="clear" w:pos="0"/>
          <w:tab w:val="left" w:pos="1803"/>
        </w:tabs>
        <w:spacing w:before="147" w:line="372" w:lineRule="auto"/>
        <w:ind w:left="1464" w:right="1645" w:hanging="1"/>
        <w:rPr>
          <w:rFonts w:ascii="Arial" w:hAnsi="Arial" w:cs="Arial"/>
          <w:w w:val="0"/>
          <w:sz w:val="23"/>
          <w:szCs w:val="23"/>
        </w:rPr>
      </w:pPr>
      <w:r>
        <w:rPr>
          <w:rFonts w:ascii="Arial" w:hAnsi="Arial" w:cs="Arial"/>
          <w:w w:val="0"/>
          <w:sz w:val="23"/>
          <w:szCs w:val="23"/>
        </w:rPr>
        <w:t xml:space="preserve">Pentium 200-MHz </w:t>
      </w:r>
      <w:r>
        <w:rPr>
          <w:rFonts w:ascii="Arial" w:hAnsi="Arial" w:cs="Arial"/>
          <w:spacing w:val="2"/>
          <w:w w:val="0"/>
          <w:sz w:val="23"/>
          <w:szCs w:val="23"/>
        </w:rPr>
        <w:t xml:space="preserve">computer </w:t>
      </w:r>
      <w:r>
        <w:rPr>
          <w:rFonts w:ascii="Arial" w:hAnsi="Arial" w:cs="Arial"/>
          <w:w w:val="0"/>
          <w:sz w:val="23"/>
          <w:szCs w:val="23"/>
        </w:rPr>
        <w:t xml:space="preserve">with a </w:t>
      </w:r>
      <w:r>
        <w:rPr>
          <w:rFonts w:ascii="Arial" w:hAnsi="Arial" w:cs="Arial"/>
          <w:spacing w:val="2"/>
          <w:w w:val="0"/>
          <w:sz w:val="23"/>
          <w:szCs w:val="23"/>
        </w:rPr>
        <w:t xml:space="preserve">minimum </w:t>
      </w:r>
      <w:r>
        <w:rPr>
          <w:rFonts w:ascii="Arial" w:hAnsi="Arial" w:cs="Arial"/>
          <w:w w:val="0"/>
          <w:sz w:val="23"/>
          <w:szCs w:val="23"/>
        </w:rPr>
        <w:t xml:space="preserve">of 64 MB of RAM (128 MB of RAM </w:t>
      </w:r>
      <w:r>
        <w:rPr>
          <w:rFonts w:ascii="Arial" w:hAnsi="Arial" w:cs="Arial"/>
          <w:spacing w:val="2"/>
          <w:w w:val="0"/>
          <w:sz w:val="23"/>
          <w:szCs w:val="23"/>
        </w:rPr>
        <w:t>recommended).</w:t>
      </w:r>
    </w:p>
    <w:p w:rsidR="005D62A1" w:rsidRDefault="005D62A1" w:rsidP="005D62A1">
      <w:pPr>
        <w:numPr>
          <w:ilvl w:val="1"/>
          <w:numId w:val="6"/>
        </w:numPr>
        <w:tabs>
          <w:tab w:val="clear" w:pos="0"/>
          <w:tab w:val="left" w:pos="1748"/>
        </w:tabs>
        <w:spacing w:before="7"/>
        <w:ind w:left="1747" w:hanging="285"/>
        <w:rPr>
          <w:rFonts w:ascii="Arial" w:hAnsi="Arial" w:cs="Arial"/>
          <w:w w:val="0"/>
          <w:sz w:val="23"/>
          <w:szCs w:val="23"/>
        </w:rPr>
      </w:pPr>
      <w:r>
        <w:rPr>
          <w:rFonts w:ascii="Arial" w:hAnsi="Arial" w:cs="Arial"/>
          <w:w w:val="0"/>
          <w:sz w:val="23"/>
          <w:szCs w:val="23"/>
        </w:rPr>
        <w:t xml:space="preserve">Monitor with a refresh rate of at least 40Hz for a smoothGUI </w:t>
      </w:r>
      <w:r>
        <w:rPr>
          <w:rFonts w:ascii="Arial" w:hAnsi="Arial" w:cs="Arial"/>
          <w:spacing w:val="2"/>
          <w:w w:val="0"/>
          <w:sz w:val="23"/>
          <w:szCs w:val="23"/>
        </w:rPr>
        <w:t xml:space="preserve">experience </w:t>
      </w:r>
      <w:r>
        <w:rPr>
          <w:rFonts w:ascii="Arial" w:hAnsi="Arial" w:cs="Arial"/>
          <w:w w:val="0"/>
          <w:sz w:val="23"/>
          <w:szCs w:val="23"/>
        </w:rPr>
        <w:t>(optional).</w:t>
      </w:r>
    </w:p>
    <w:p w:rsidR="005D62A1" w:rsidRDefault="005D62A1" w:rsidP="005D62A1">
      <w:pPr>
        <w:rPr>
          <w:rFonts w:ascii="Arial" w:hAnsi="Arial" w:cs="Arial"/>
          <w:w w:val="0"/>
          <w:sz w:val="23"/>
          <w:szCs w:val="23"/>
        </w:rPr>
      </w:pPr>
    </w:p>
    <w:p w:rsidR="005D62A1" w:rsidRDefault="005D62A1" w:rsidP="005D62A1">
      <w:pPr>
        <w:rPr>
          <w:rFonts w:ascii="Arial" w:hAnsi="Arial" w:cs="Arial"/>
          <w:w w:val="0"/>
          <w:sz w:val="20"/>
          <w:szCs w:val="20"/>
        </w:rPr>
      </w:pPr>
    </w:p>
    <w:p w:rsidR="005D62A1" w:rsidRDefault="005D62A1" w:rsidP="005D62A1">
      <w:pPr>
        <w:pStyle w:val="Heading1"/>
        <w:spacing w:before="256"/>
        <w:ind w:left="532" w:right="498"/>
        <w:jc w:val="center"/>
        <w:rPr>
          <w:rFonts w:ascii="Arial" w:hAnsi="Arial" w:cs="Arial"/>
          <w:b/>
          <w:bCs/>
          <w:w w:val="0"/>
          <w:sz w:val="36"/>
          <w:szCs w:val="36"/>
        </w:rPr>
      </w:pPr>
      <w:r>
        <w:rPr>
          <w:rFonts w:ascii="Arial" w:hAnsi="Arial" w:cs="Arial"/>
          <w:b/>
          <w:bCs/>
          <w:w w:val="0"/>
          <w:sz w:val="36"/>
          <w:szCs w:val="36"/>
        </w:rPr>
        <w:lastRenderedPageBreak/>
        <w:t>IMPLEMENTATION</w:t>
      </w:r>
    </w:p>
    <w:p w:rsidR="005D62A1" w:rsidRDefault="005D62A1" w:rsidP="005D62A1"/>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DOCTYPE</w:t>
      </w:r>
      <w:r w:rsidRPr="0096176A">
        <w:rPr>
          <w:rFonts w:ascii="Consolas" w:hAnsi="Consolas"/>
          <w:color w:val="D4D4D4"/>
          <w:sz w:val="21"/>
          <w:szCs w:val="21"/>
        </w:rPr>
        <w:t xml:space="preserve"> </w:t>
      </w:r>
      <w:r w:rsidRPr="0096176A">
        <w:rPr>
          <w:rFonts w:ascii="Consolas" w:hAnsi="Consolas"/>
          <w:color w:val="9CDCFE"/>
          <w:sz w:val="21"/>
          <w:szCs w:val="21"/>
        </w:rPr>
        <w:t>html</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html</w:t>
      </w:r>
      <w:r w:rsidRPr="0096176A">
        <w:rPr>
          <w:rFonts w:ascii="Consolas" w:hAnsi="Consolas"/>
          <w:color w:val="D4D4D4"/>
          <w:sz w:val="21"/>
          <w:szCs w:val="21"/>
        </w:rPr>
        <w:t xml:space="preserve"> </w:t>
      </w:r>
      <w:r w:rsidRPr="0096176A">
        <w:rPr>
          <w:rFonts w:ascii="Consolas" w:hAnsi="Consolas"/>
          <w:color w:val="9CDCFE"/>
          <w:sz w:val="21"/>
          <w:szCs w:val="21"/>
        </w:rPr>
        <w:t>lang</w:t>
      </w:r>
      <w:r w:rsidRPr="0096176A">
        <w:rPr>
          <w:rFonts w:ascii="Consolas" w:hAnsi="Consolas"/>
          <w:color w:val="D4D4D4"/>
          <w:sz w:val="21"/>
          <w:szCs w:val="21"/>
        </w:rPr>
        <w:t>=</w:t>
      </w:r>
      <w:r w:rsidRPr="0096176A">
        <w:rPr>
          <w:rFonts w:ascii="Consolas" w:hAnsi="Consolas"/>
          <w:color w:val="CE9178"/>
          <w:sz w:val="21"/>
          <w:szCs w:val="21"/>
        </w:rPr>
        <w:t>"en"</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head</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meta</w:t>
      </w:r>
      <w:r w:rsidRPr="0096176A">
        <w:rPr>
          <w:rFonts w:ascii="Consolas" w:hAnsi="Consolas"/>
          <w:color w:val="D4D4D4"/>
          <w:sz w:val="21"/>
          <w:szCs w:val="21"/>
        </w:rPr>
        <w:t xml:space="preserve"> </w:t>
      </w:r>
      <w:r w:rsidRPr="0096176A">
        <w:rPr>
          <w:rFonts w:ascii="Consolas" w:hAnsi="Consolas"/>
          <w:color w:val="9CDCFE"/>
          <w:sz w:val="21"/>
          <w:szCs w:val="21"/>
        </w:rPr>
        <w:t>charset</w:t>
      </w:r>
      <w:r w:rsidRPr="0096176A">
        <w:rPr>
          <w:rFonts w:ascii="Consolas" w:hAnsi="Consolas"/>
          <w:color w:val="D4D4D4"/>
          <w:sz w:val="21"/>
          <w:szCs w:val="21"/>
        </w:rPr>
        <w:t>=</w:t>
      </w:r>
      <w:r w:rsidRPr="0096176A">
        <w:rPr>
          <w:rFonts w:ascii="Consolas" w:hAnsi="Consolas"/>
          <w:color w:val="CE9178"/>
          <w:sz w:val="21"/>
          <w:szCs w:val="21"/>
        </w:rPr>
        <w:t>"UTF-8"</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meta</w:t>
      </w:r>
      <w:r w:rsidRPr="0096176A">
        <w:rPr>
          <w:rFonts w:ascii="Consolas" w:hAnsi="Consolas"/>
          <w:color w:val="D4D4D4"/>
          <w:sz w:val="21"/>
          <w:szCs w:val="21"/>
        </w:rPr>
        <w:t xml:space="preserve"> </w:t>
      </w:r>
      <w:r w:rsidRPr="0096176A">
        <w:rPr>
          <w:rFonts w:ascii="Consolas" w:hAnsi="Consolas"/>
          <w:color w:val="9CDCFE"/>
          <w:sz w:val="21"/>
          <w:szCs w:val="21"/>
        </w:rPr>
        <w:t>http-equiv</w:t>
      </w:r>
      <w:r w:rsidRPr="0096176A">
        <w:rPr>
          <w:rFonts w:ascii="Consolas" w:hAnsi="Consolas"/>
          <w:color w:val="D4D4D4"/>
          <w:sz w:val="21"/>
          <w:szCs w:val="21"/>
        </w:rPr>
        <w:t>=</w:t>
      </w:r>
      <w:r w:rsidRPr="0096176A">
        <w:rPr>
          <w:rFonts w:ascii="Consolas" w:hAnsi="Consolas"/>
          <w:color w:val="CE9178"/>
          <w:sz w:val="21"/>
          <w:szCs w:val="21"/>
        </w:rPr>
        <w:t>"X-UA-Compatible"</w:t>
      </w:r>
      <w:r w:rsidRPr="0096176A">
        <w:rPr>
          <w:rFonts w:ascii="Consolas" w:hAnsi="Consolas"/>
          <w:color w:val="D4D4D4"/>
          <w:sz w:val="21"/>
          <w:szCs w:val="21"/>
        </w:rPr>
        <w:t xml:space="preserve"> </w:t>
      </w:r>
      <w:r w:rsidRPr="0096176A">
        <w:rPr>
          <w:rFonts w:ascii="Consolas" w:hAnsi="Consolas"/>
          <w:color w:val="9CDCFE"/>
          <w:sz w:val="21"/>
          <w:szCs w:val="21"/>
        </w:rPr>
        <w:t>content</w:t>
      </w:r>
      <w:r w:rsidRPr="0096176A">
        <w:rPr>
          <w:rFonts w:ascii="Consolas" w:hAnsi="Consolas"/>
          <w:color w:val="D4D4D4"/>
          <w:sz w:val="21"/>
          <w:szCs w:val="21"/>
        </w:rPr>
        <w:t>=</w:t>
      </w:r>
      <w:r w:rsidRPr="0096176A">
        <w:rPr>
          <w:rFonts w:ascii="Consolas" w:hAnsi="Consolas"/>
          <w:color w:val="CE9178"/>
          <w:sz w:val="21"/>
          <w:szCs w:val="21"/>
        </w:rPr>
        <w:t>"IE=edge"</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meta</w:t>
      </w:r>
      <w:r w:rsidRPr="0096176A">
        <w:rPr>
          <w:rFonts w:ascii="Consolas" w:hAnsi="Consolas"/>
          <w:color w:val="D4D4D4"/>
          <w:sz w:val="21"/>
          <w:szCs w:val="21"/>
        </w:rPr>
        <w:t xml:space="preserve"> </w:t>
      </w:r>
      <w:r w:rsidRPr="0096176A">
        <w:rPr>
          <w:rFonts w:ascii="Consolas" w:hAnsi="Consolas"/>
          <w:color w:val="9CDCFE"/>
          <w:sz w:val="21"/>
          <w:szCs w:val="21"/>
        </w:rPr>
        <w:t>name</w:t>
      </w:r>
      <w:r w:rsidRPr="0096176A">
        <w:rPr>
          <w:rFonts w:ascii="Consolas" w:hAnsi="Consolas"/>
          <w:color w:val="D4D4D4"/>
          <w:sz w:val="21"/>
          <w:szCs w:val="21"/>
        </w:rPr>
        <w:t>=</w:t>
      </w:r>
      <w:r w:rsidRPr="0096176A">
        <w:rPr>
          <w:rFonts w:ascii="Consolas" w:hAnsi="Consolas"/>
          <w:color w:val="CE9178"/>
          <w:sz w:val="21"/>
          <w:szCs w:val="21"/>
        </w:rPr>
        <w:t>"viewport"</w:t>
      </w:r>
      <w:r w:rsidRPr="0096176A">
        <w:rPr>
          <w:rFonts w:ascii="Consolas" w:hAnsi="Consolas"/>
          <w:color w:val="D4D4D4"/>
          <w:sz w:val="21"/>
          <w:szCs w:val="21"/>
        </w:rPr>
        <w:t xml:space="preserve"> </w:t>
      </w:r>
      <w:r w:rsidRPr="0096176A">
        <w:rPr>
          <w:rFonts w:ascii="Consolas" w:hAnsi="Consolas"/>
          <w:color w:val="9CDCFE"/>
          <w:sz w:val="21"/>
          <w:szCs w:val="21"/>
        </w:rPr>
        <w:t>content</w:t>
      </w:r>
      <w:r w:rsidRPr="0096176A">
        <w:rPr>
          <w:rFonts w:ascii="Consolas" w:hAnsi="Consolas"/>
          <w:color w:val="D4D4D4"/>
          <w:sz w:val="21"/>
          <w:szCs w:val="21"/>
        </w:rPr>
        <w:t>=</w:t>
      </w:r>
      <w:r w:rsidRPr="0096176A">
        <w:rPr>
          <w:rFonts w:ascii="Consolas" w:hAnsi="Consolas"/>
          <w:color w:val="CE9178"/>
          <w:sz w:val="21"/>
          <w:szCs w:val="21"/>
        </w:rPr>
        <w:t>"width=device-width, initial-scale=1.0"</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title</w:t>
      </w:r>
      <w:r w:rsidRPr="0096176A">
        <w:rPr>
          <w:rFonts w:ascii="Consolas" w:hAnsi="Consolas"/>
          <w:color w:val="808080"/>
          <w:sz w:val="21"/>
          <w:szCs w:val="21"/>
        </w:rPr>
        <w:t>&gt;</w:t>
      </w:r>
      <w:r w:rsidRPr="0096176A">
        <w:rPr>
          <w:rFonts w:ascii="Consolas" w:hAnsi="Consolas"/>
          <w:color w:val="D4D4D4"/>
          <w:sz w:val="21"/>
          <w:szCs w:val="21"/>
        </w:rPr>
        <w:t>Document</w:t>
      </w:r>
      <w:r w:rsidRPr="0096176A">
        <w:rPr>
          <w:rFonts w:ascii="Consolas" w:hAnsi="Consolas"/>
          <w:color w:val="808080"/>
          <w:sz w:val="21"/>
          <w:szCs w:val="21"/>
        </w:rPr>
        <w:t>&lt;/</w:t>
      </w:r>
      <w:r w:rsidRPr="0096176A">
        <w:rPr>
          <w:rFonts w:ascii="Consolas" w:hAnsi="Consolas"/>
          <w:color w:val="569CD6"/>
          <w:sz w:val="21"/>
          <w:szCs w:val="21"/>
        </w:rPr>
        <w:t>title</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meta</w:t>
      </w:r>
      <w:r w:rsidRPr="0096176A">
        <w:rPr>
          <w:rFonts w:ascii="Consolas" w:hAnsi="Consolas"/>
          <w:color w:val="D4D4D4"/>
          <w:sz w:val="21"/>
          <w:szCs w:val="21"/>
        </w:rPr>
        <w:t xml:space="preserve"> </w:t>
      </w:r>
      <w:r w:rsidRPr="0096176A">
        <w:rPr>
          <w:rFonts w:ascii="Consolas" w:hAnsi="Consolas"/>
          <w:color w:val="9CDCFE"/>
          <w:sz w:val="21"/>
          <w:szCs w:val="21"/>
        </w:rPr>
        <w:t>name</w:t>
      </w:r>
      <w:r w:rsidRPr="0096176A">
        <w:rPr>
          <w:rFonts w:ascii="Consolas" w:hAnsi="Consolas"/>
          <w:color w:val="D4D4D4"/>
          <w:sz w:val="21"/>
          <w:szCs w:val="21"/>
        </w:rPr>
        <w:t>=</w:t>
      </w:r>
      <w:r w:rsidRPr="0096176A">
        <w:rPr>
          <w:rFonts w:ascii="Consolas" w:hAnsi="Consolas"/>
          <w:color w:val="CE9178"/>
          <w:sz w:val="21"/>
          <w:szCs w:val="21"/>
        </w:rPr>
        <w:t>"viewport"</w:t>
      </w:r>
      <w:r w:rsidRPr="0096176A">
        <w:rPr>
          <w:rFonts w:ascii="Consolas" w:hAnsi="Consolas"/>
          <w:color w:val="D4D4D4"/>
          <w:sz w:val="21"/>
          <w:szCs w:val="21"/>
        </w:rPr>
        <w:t xml:space="preserve"> </w:t>
      </w:r>
      <w:r w:rsidRPr="0096176A">
        <w:rPr>
          <w:rFonts w:ascii="Consolas" w:hAnsi="Consolas"/>
          <w:color w:val="9CDCFE"/>
          <w:sz w:val="21"/>
          <w:szCs w:val="21"/>
        </w:rPr>
        <w:t>content</w:t>
      </w:r>
      <w:r w:rsidRPr="0096176A">
        <w:rPr>
          <w:rFonts w:ascii="Consolas" w:hAnsi="Consolas"/>
          <w:color w:val="D4D4D4"/>
          <w:sz w:val="21"/>
          <w:szCs w:val="21"/>
        </w:rPr>
        <w:t>=</w:t>
      </w:r>
      <w:r w:rsidRPr="0096176A">
        <w:rPr>
          <w:rFonts w:ascii="Consolas" w:hAnsi="Consolas"/>
          <w:color w:val="CE9178"/>
          <w:sz w:val="21"/>
          <w:szCs w:val="21"/>
        </w:rPr>
        <w:t>"width=device-width, initial-scale=1"</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link</w:t>
      </w:r>
      <w:r w:rsidRPr="0096176A">
        <w:rPr>
          <w:rFonts w:ascii="Consolas" w:hAnsi="Consolas"/>
          <w:color w:val="D4D4D4"/>
          <w:sz w:val="21"/>
          <w:szCs w:val="21"/>
        </w:rPr>
        <w:t xml:space="preserve"> </w:t>
      </w:r>
      <w:r w:rsidRPr="0096176A">
        <w:rPr>
          <w:rFonts w:ascii="Consolas" w:hAnsi="Consolas"/>
          <w:color w:val="9CDCFE"/>
          <w:sz w:val="21"/>
          <w:szCs w:val="21"/>
        </w:rPr>
        <w:t>rel</w:t>
      </w:r>
      <w:r w:rsidRPr="0096176A">
        <w:rPr>
          <w:rFonts w:ascii="Consolas" w:hAnsi="Consolas"/>
          <w:color w:val="D4D4D4"/>
          <w:sz w:val="21"/>
          <w:szCs w:val="21"/>
        </w:rPr>
        <w:t>=</w:t>
      </w:r>
      <w:r w:rsidRPr="0096176A">
        <w:rPr>
          <w:rFonts w:ascii="Consolas" w:hAnsi="Consolas"/>
          <w:color w:val="CE9178"/>
          <w:sz w:val="21"/>
          <w:szCs w:val="21"/>
        </w:rPr>
        <w:t>"stylesheet"</w:t>
      </w:r>
      <w:r w:rsidRPr="0096176A">
        <w:rPr>
          <w:rFonts w:ascii="Consolas" w:hAnsi="Consolas"/>
          <w:color w:val="D4D4D4"/>
          <w:sz w:val="21"/>
          <w:szCs w:val="21"/>
        </w:rPr>
        <w:t xml:space="preserve"> </w:t>
      </w:r>
      <w:r w:rsidRPr="0096176A">
        <w:rPr>
          <w:rFonts w:ascii="Consolas" w:hAnsi="Consolas"/>
          <w:color w:val="9CDCFE"/>
          <w:sz w:val="21"/>
          <w:szCs w:val="21"/>
        </w:rPr>
        <w:t>href</w:t>
      </w:r>
      <w:r w:rsidRPr="0096176A">
        <w:rPr>
          <w:rFonts w:ascii="Consolas" w:hAnsi="Consolas"/>
          <w:color w:val="D4D4D4"/>
          <w:sz w:val="21"/>
          <w:szCs w:val="21"/>
        </w:rPr>
        <w:t>=</w:t>
      </w:r>
      <w:r w:rsidRPr="0096176A">
        <w:rPr>
          <w:rFonts w:ascii="Consolas" w:hAnsi="Consolas"/>
          <w:color w:val="CE9178"/>
          <w:sz w:val="21"/>
          <w:szCs w:val="21"/>
        </w:rPr>
        <w:t>"https://maxcdn.bootstrapcdn.com/bootstrap/4.5.2/css/bootstrap.min.css"</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head</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body</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nav</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"navbar navbar-expand-lg navbar-dark bg-dark"</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a</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"navbar-brand"</w:t>
      </w:r>
      <w:r w:rsidRPr="0096176A">
        <w:rPr>
          <w:rFonts w:ascii="Consolas" w:hAnsi="Consolas"/>
          <w:color w:val="D4D4D4"/>
          <w:sz w:val="21"/>
          <w:szCs w:val="21"/>
        </w:rPr>
        <w:t xml:space="preserve"> </w:t>
      </w:r>
      <w:r w:rsidRPr="0096176A">
        <w:rPr>
          <w:rFonts w:ascii="Consolas" w:hAnsi="Consolas"/>
          <w:color w:val="9CDCFE"/>
          <w:sz w:val="21"/>
          <w:szCs w:val="21"/>
        </w:rPr>
        <w:t>href</w:t>
      </w:r>
      <w:r w:rsidRPr="0096176A">
        <w:rPr>
          <w:rFonts w:ascii="Consolas" w:hAnsi="Consolas"/>
          <w:color w:val="D4D4D4"/>
          <w:sz w:val="21"/>
          <w:szCs w:val="21"/>
        </w:rPr>
        <w:t>=</w:t>
      </w:r>
      <w:r w:rsidRPr="0096176A">
        <w:rPr>
          <w:rFonts w:ascii="Consolas" w:hAnsi="Consolas"/>
          <w:color w:val="CE9178"/>
          <w:sz w:val="21"/>
          <w:szCs w:val="21"/>
        </w:rPr>
        <w:t>"index.html"</w:t>
      </w:r>
      <w:r w:rsidRPr="0096176A">
        <w:rPr>
          <w:rFonts w:ascii="Consolas" w:hAnsi="Consolas"/>
          <w:color w:val="808080"/>
          <w:sz w:val="21"/>
          <w:szCs w:val="21"/>
        </w:rPr>
        <w:t>&gt;&lt;</w:t>
      </w:r>
      <w:r w:rsidRPr="0096176A">
        <w:rPr>
          <w:rFonts w:ascii="Consolas" w:hAnsi="Consolas"/>
          <w:color w:val="569CD6"/>
          <w:sz w:val="21"/>
          <w:szCs w:val="21"/>
        </w:rPr>
        <w:t>h2</w:t>
      </w:r>
      <w:r w:rsidRPr="0096176A">
        <w:rPr>
          <w:rFonts w:ascii="Consolas" w:hAnsi="Consolas"/>
          <w:color w:val="808080"/>
          <w:sz w:val="21"/>
          <w:szCs w:val="21"/>
        </w:rPr>
        <w:t>&gt;</w:t>
      </w:r>
      <w:r w:rsidRPr="0096176A">
        <w:rPr>
          <w:rFonts w:ascii="Consolas" w:hAnsi="Consolas"/>
          <w:color w:val="D4D4D4"/>
          <w:sz w:val="21"/>
          <w:szCs w:val="21"/>
        </w:rPr>
        <w:t>Resumebuilder</w:t>
      </w:r>
      <w:r w:rsidRPr="0096176A">
        <w:rPr>
          <w:rFonts w:ascii="Consolas" w:hAnsi="Consolas"/>
          <w:color w:val="808080"/>
          <w:sz w:val="21"/>
          <w:szCs w:val="21"/>
        </w:rPr>
        <w:t>&lt;/</w:t>
      </w:r>
      <w:r w:rsidRPr="0096176A">
        <w:rPr>
          <w:rFonts w:ascii="Consolas" w:hAnsi="Consolas"/>
          <w:color w:val="569CD6"/>
          <w:sz w:val="21"/>
          <w:szCs w:val="21"/>
        </w:rPr>
        <w:t>h2</w:t>
      </w:r>
      <w:r w:rsidRPr="0096176A">
        <w:rPr>
          <w:rFonts w:ascii="Consolas" w:hAnsi="Consolas"/>
          <w:color w:val="808080"/>
          <w:sz w:val="21"/>
          <w:szCs w:val="21"/>
        </w:rPr>
        <w:t>&gt;&lt;/</w:t>
      </w:r>
      <w:r w:rsidRPr="0096176A">
        <w:rPr>
          <w:rFonts w:ascii="Consolas" w:hAnsi="Consolas"/>
          <w:color w:val="569CD6"/>
          <w:sz w:val="21"/>
          <w:szCs w:val="21"/>
        </w:rPr>
        <w:t>a</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button</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"navbar-toggler"</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"button"</w:t>
      </w:r>
      <w:r w:rsidRPr="0096176A">
        <w:rPr>
          <w:rFonts w:ascii="Consolas" w:hAnsi="Consolas"/>
          <w:color w:val="D4D4D4"/>
          <w:sz w:val="21"/>
          <w:szCs w:val="21"/>
        </w:rPr>
        <w:t xml:space="preserve"> </w:t>
      </w:r>
      <w:r w:rsidRPr="0096176A">
        <w:rPr>
          <w:rFonts w:ascii="Consolas" w:hAnsi="Consolas"/>
          <w:color w:val="9CDCFE"/>
          <w:sz w:val="21"/>
          <w:szCs w:val="21"/>
        </w:rPr>
        <w:t>data-toggle</w:t>
      </w:r>
      <w:r w:rsidRPr="0096176A">
        <w:rPr>
          <w:rFonts w:ascii="Consolas" w:hAnsi="Consolas"/>
          <w:color w:val="D4D4D4"/>
          <w:sz w:val="21"/>
          <w:szCs w:val="21"/>
        </w:rPr>
        <w:t>=</w:t>
      </w:r>
      <w:r w:rsidRPr="0096176A">
        <w:rPr>
          <w:rFonts w:ascii="Consolas" w:hAnsi="Consolas"/>
          <w:color w:val="CE9178"/>
          <w:sz w:val="21"/>
          <w:szCs w:val="21"/>
        </w:rPr>
        <w:t>"collapse"</w:t>
      </w:r>
      <w:r w:rsidRPr="0096176A">
        <w:rPr>
          <w:rFonts w:ascii="Consolas" w:hAnsi="Consolas"/>
          <w:color w:val="D4D4D4"/>
          <w:sz w:val="21"/>
          <w:szCs w:val="21"/>
        </w:rPr>
        <w:t xml:space="preserve"> </w:t>
      </w:r>
      <w:r w:rsidRPr="0096176A">
        <w:rPr>
          <w:rFonts w:ascii="Consolas" w:hAnsi="Consolas"/>
          <w:color w:val="9CDCFE"/>
          <w:sz w:val="21"/>
          <w:szCs w:val="21"/>
        </w:rPr>
        <w:t>data-target</w:t>
      </w:r>
      <w:r w:rsidRPr="0096176A">
        <w:rPr>
          <w:rFonts w:ascii="Consolas" w:hAnsi="Consolas"/>
          <w:color w:val="D4D4D4"/>
          <w:sz w:val="21"/>
          <w:szCs w:val="21"/>
        </w:rPr>
        <w:t>=</w:t>
      </w:r>
      <w:r w:rsidRPr="0096176A">
        <w:rPr>
          <w:rFonts w:ascii="Consolas" w:hAnsi="Consolas"/>
          <w:color w:val="CE9178"/>
          <w:sz w:val="21"/>
          <w:szCs w:val="21"/>
        </w:rPr>
        <w:t>"#navbarSupportedContent"</w:t>
      </w:r>
      <w:r w:rsidRPr="0096176A">
        <w:rPr>
          <w:rFonts w:ascii="Consolas" w:hAnsi="Consolas"/>
          <w:color w:val="D4D4D4"/>
          <w:sz w:val="21"/>
          <w:szCs w:val="21"/>
        </w:rPr>
        <w:t xml:space="preserve"> </w:t>
      </w:r>
      <w:r w:rsidRPr="0096176A">
        <w:rPr>
          <w:rFonts w:ascii="Consolas" w:hAnsi="Consolas"/>
          <w:color w:val="9CDCFE"/>
          <w:sz w:val="21"/>
          <w:szCs w:val="21"/>
        </w:rPr>
        <w:t>aria-controls</w:t>
      </w:r>
      <w:r w:rsidRPr="0096176A">
        <w:rPr>
          <w:rFonts w:ascii="Consolas" w:hAnsi="Consolas"/>
          <w:color w:val="D4D4D4"/>
          <w:sz w:val="21"/>
          <w:szCs w:val="21"/>
        </w:rPr>
        <w:t>=</w:t>
      </w:r>
      <w:r w:rsidRPr="0096176A">
        <w:rPr>
          <w:rFonts w:ascii="Consolas" w:hAnsi="Consolas"/>
          <w:color w:val="CE9178"/>
          <w:sz w:val="21"/>
          <w:szCs w:val="21"/>
        </w:rPr>
        <w:t>"navbarSupportedContent"</w:t>
      </w:r>
      <w:r w:rsidRPr="0096176A">
        <w:rPr>
          <w:rFonts w:ascii="Consolas" w:hAnsi="Consolas"/>
          <w:color w:val="D4D4D4"/>
          <w:sz w:val="21"/>
          <w:szCs w:val="21"/>
        </w:rPr>
        <w:t xml:space="preserve"> </w:t>
      </w:r>
      <w:r w:rsidRPr="0096176A">
        <w:rPr>
          <w:rFonts w:ascii="Consolas" w:hAnsi="Consolas"/>
          <w:color w:val="9CDCFE"/>
          <w:sz w:val="21"/>
          <w:szCs w:val="21"/>
        </w:rPr>
        <w:t>aria-expanded</w:t>
      </w:r>
      <w:r w:rsidRPr="0096176A">
        <w:rPr>
          <w:rFonts w:ascii="Consolas" w:hAnsi="Consolas"/>
          <w:color w:val="D4D4D4"/>
          <w:sz w:val="21"/>
          <w:szCs w:val="21"/>
        </w:rPr>
        <w:t>=</w:t>
      </w:r>
      <w:r w:rsidRPr="0096176A">
        <w:rPr>
          <w:rFonts w:ascii="Consolas" w:hAnsi="Consolas"/>
          <w:color w:val="CE9178"/>
          <w:sz w:val="21"/>
          <w:szCs w:val="21"/>
        </w:rPr>
        <w:t>"false"</w:t>
      </w:r>
      <w:r w:rsidRPr="0096176A">
        <w:rPr>
          <w:rFonts w:ascii="Consolas" w:hAnsi="Consolas"/>
          <w:color w:val="D4D4D4"/>
          <w:sz w:val="21"/>
          <w:szCs w:val="21"/>
        </w:rPr>
        <w:t xml:space="preserve"> </w:t>
      </w:r>
      <w:r w:rsidRPr="0096176A">
        <w:rPr>
          <w:rFonts w:ascii="Consolas" w:hAnsi="Consolas"/>
          <w:color w:val="9CDCFE"/>
          <w:sz w:val="21"/>
          <w:szCs w:val="21"/>
        </w:rPr>
        <w:t>aria-label</w:t>
      </w:r>
      <w:r w:rsidRPr="0096176A">
        <w:rPr>
          <w:rFonts w:ascii="Consolas" w:hAnsi="Consolas"/>
          <w:color w:val="D4D4D4"/>
          <w:sz w:val="21"/>
          <w:szCs w:val="21"/>
        </w:rPr>
        <w:t>=</w:t>
      </w:r>
      <w:r w:rsidRPr="0096176A">
        <w:rPr>
          <w:rFonts w:ascii="Consolas" w:hAnsi="Consolas"/>
          <w:color w:val="CE9178"/>
          <w:sz w:val="21"/>
          <w:szCs w:val="21"/>
        </w:rPr>
        <w:t>"Toggle navigation"</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span</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"navbar-toggler-icon"</w:t>
      </w:r>
      <w:r w:rsidRPr="0096176A">
        <w:rPr>
          <w:rFonts w:ascii="Consolas" w:hAnsi="Consolas"/>
          <w:color w:val="808080"/>
          <w:sz w:val="21"/>
          <w:szCs w:val="21"/>
        </w:rPr>
        <w:t>&gt;&lt;/</w:t>
      </w:r>
      <w:r w:rsidRPr="0096176A">
        <w:rPr>
          <w:rFonts w:ascii="Consolas" w:hAnsi="Consolas"/>
          <w:color w:val="569CD6"/>
          <w:sz w:val="21"/>
          <w:szCs w:val="21"/>
        </w:rPr>
        <w:t>span</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button</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"collapse navbar-collapse"</w:t>
      </w:r>
      <w:r w:rsidRPr="0096176A">
        <w:rPr>
          <w:rFonts w:ascii="Consolas" w:hAnsi="Consolas"/>
          <w:color w:val="D4D4D4"/>
          <w:sz w:val="21"/>
          <w:szCs w:val="21"/>
        </w:rPr>
        <w:t xml:space="preserve"> </w:t>
      </w:r>
      <w:r w:rsidRPr="0096176A">
        <w:rPr>
          <w:rFonts w:ascii="Consolas" w:hAnsi="Consolas"/>
          <w:color w:val="9CDCFE"/>
          <w:sz w:val="21"/>
          <w:szCs w:val="21"/>
        </w:rPr>
        <w:t>id</w:t>
      </w:r>
      <w:r w:rsidRPr="0096176A">
        <w:rPr>
          <w:rFonts w:ascii="Consolas" w:hAnsi="Consolas"/>
          <w:color w:val="D4D4D4"/>
          <w:sz w:val="21"/>
          <w:szCs w:val="21"/>
        </w:rPr>
        <w:t>=</w:t>
      </w:r>
      <w:r w:rsidRPr="0096176A">
        <w:rPr>
          <w:rFonts w:ascii="Consolas" w:hAnsi="Consolas"/>
          <w:color w:val="CE9178"/>
          <w:sz w:val="21"/>
          <w:szCs w:val="21"/>
        </w:rPr>
        <w:t>"navbarSupportedContent"</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ul</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"navbar-nav ml-auto"</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li</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"nav-item active"</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a</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"nav-link"</w:t>
      </w:r>
      <w:r w:rsidRPr="0096176A">
        <w:rPr>
          <w:rFonts w:ascii="Consolas" w:hAnsi="Consolas"/>
          <w:color w:val="D4D4D4"/>
          <w:sz w:val="21"/>
          <w:szCs w:val="21"/>
        </w:rPr>
        <w:t xml:space="preserve"> </w:t>
      </w:r>
      <w:r w:rsidRPr="0096176A">
        <w:rPr>
          <w:rFonts w:ascii="Consolas" w:hAnsi="Consolas"/>
          <w:color w:val="9CDCFE"/>
          <w:sz w:val="21"/>
          <w:szCs w:val="21"/>
        </w:rPr>
        <w:t>href</w:t>
      </w:r>
      <w:r w:rsidRPr="0096176A">
        <w:rPr>
          <w:rFonts w:ascii="Consolas" w:hAnsi="Consolas"/>
          <w:color w:val="D4D4D4"/>
          <w:sz w:val="21"/>
          <w:szCs w:val="21"/>
        </w:rPr>
        <w:t>=</w:t>
      </w:r>
      <w:r w:rsidRPr="0096176A">
        <w:rPr>
          <w:rFonts w:ascii="Consolas" w:hAnsi="Consolas"/>
          <w:color w:val="CE9178"/>
          <w:sz w:val="21"/>
          <w:szCs w:val="21"/>
        </w:rPr>
        <w:t>"index.html"</w:t>
      </w:r>
      <w:r w:rsidRPr="0096176A">
        <w:rPr>
          <w:rFonts w:ascii="Consolas" w:hAnsi="Consolas"/>
          <w:color w:val="808080"/>
          <w:sz w:val="21"/>
          <w:szCs w:val="21"/>
        </w:rPr>
        <w:t>&gt;</w:t>
      </w:r>
      <w:r w:rsidRPr="0096176A">
        <w:rPr>
          <w:rFonts w:ascii="Consolas" w:hAnsi="Consolas"/>
          <w:color w:val="D4D4D4"/>
          <w:sz w:val="21"/>
          <w:szCs w:val="21"/>
        </w:rPr>
        <w:t xml:space="preserve">Home </w:t>
      </w:r>
      <w:r w:rsidRPr="0096176A">
        <w:rPr>
          <w:rFonts w:ascii="Consolas" w:hAnsi="Consolas"/>
          <w:color w:val="808080"/>
          <w:sz w:val="21"/>
          <w:szCs w:val="21"/>
        </w:rPr>
        <w:t>&lt;</w:t>
      </w:r>
      <w:r w:rsidRPr="0096176A">
        <w:rPr>
          <w:rFonts w:ascii="Consolas" w:hAnsi="Consolas"/>
          <w:color w:val="569CD6"/>
          <w:sz w:val="21"/>
          <w:szCs w:val="21"/>
        </w:rPr>
        <w:t>span</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"sr-only"</w:t>
      </w:r>
      <w:r w:rsidRPr="0096176A">
        <w:rPr>
          <w:rFonts w:ascii="Consolas" w:hAnsi="Consolas"/>
          <w:color w:val="808080"/>
          <w:sz w:val="21"/>
          <w:szCs w:val="21"/>
        </w:rPr>
        <w:t>&gt;</w:t>
      </w:r>
      <w:r w:rsidRPr="0096176A">
        <w:rPr>
          <w:rFonts w:ascii="Consolas" w:hAnsi="Consolas"/>
          <w:color w:val="D4D4D4"/>
          <w:sz w:val="21"/>
          <w:szCs w:val="21"/>
        </w:rPr>
        <w:t>(current)</w:t>
      </w:r>
      <w:r w:rsidRPr="0096176A">
        <w:rPr>
          <w:rFonts w:ascii="Consolas" w:hAnsi="Consolas"/>
          <w:color w:val="808080"/>
          <w:sz w:val="21"/>
          <w:szCs w:val="21"/>
        </w:rPr>
        <w:t>&lt;/</w:t>
      </w:r>
      <w:r w:rsidRPr="0096176A">
        <w:rPr>
          <w:rFonts w:ascii="Consolas" w:hAnsi="Consolas"/>
          <w:color w:val="569CD6"/>
          <w:sz w:val="21"/>
          <w:szCs w:val="21"/>
        </w:rPr>
        <w:t>span</w:t>
      </w:r>
      <w:r w:rsidRPr="0096176A">
        <w:rPr>
          <w:rFonts w:ascii="Consolas" w:hAnsi="Consolas"/>
          <w:color w:val="808080"/>
          <w:sz w:val="21"/>
          <w:szCs w:val="21"/>
        </w:rPr>
        <w:t>&gt;&lt;/</w:t>
      </w:r>
      <w:r w:rsidRPr="0096176A">
        <w:rPr>
          <w:rFonts w:ascii="Consolas" w:hAnsi="Consolas"/>
          <w:color w:val="569CD6"/>
          <w:sz w:val="21"/>
          <w:szCs w:val="21"/>
        </w:rPr>
        <w:t>a</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li</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li</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"nav-item"</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a</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"nav-link"</w:t>
      </w:r>
      <w:r w:rsidRPr="0096176A">
        <w:rPr>
          <w:rFonts w:ascii="Consolas" w:hAnsi="Consolas"/>
          <w:color w:val="D4D4D4"/>
          <w:sz w:val="21"/>
          <w:szCs w:val="21"/>
        </w:rPr>
        <w:t xml:space="preserve"> </w:t>
      </w:r>
      <w:r w:rsidRPr="0096176A">
        <w:rPr>
          <w:rFonts w:ascii="Consolas" w:hAnsi="Consolas"/>
          <w:color w:val="9CDCFE"/>
          <w:sz w:val="21"/>
          <w:szCs w:val="21"/>
        </w:rPr>
        <w:t>href</w:t>
      </w:r>
      <w:r w:rsidRPr="0096176A">
        <w:rPr>
          <w:rFonts w:ascii="Consolas" w:hAnsi="Consolas"/>
          <w:color w:val="D4D4D4"/>
          <w:sz w:val="21"/>
          <w:szCs w:val="21"/>
        </w:rPr>
        <w:t>=</w:t>
      </w:r>
      <w:r w:rsidRPr="0096176A">
        <w:rPr>
          <w:rFonts w:ascii="Consolas" w:hAnsi="Consolas"/>
          <w:color w:val="CE9178"/>
          <w:sz w:val="21"/>
          <w:szCs w:val="21"/>
        </w:rPr>
        <w:t>"resume.html"</w:t>
      </w:r>
      <w:r w:rsidRPr="0096176A">
        <w:rPr>
          <w:rFonts w:ascii="Consolas" w:hAnsi="Consolas"/>
          <w:color w:val="808080"/>
          <w:sz w:val="21"/>
          <w:szCs w:val="21"/>
        </w:rPr>
        <w:t>&gt;</w:t>
      </w:r>
      <w:r w:rsidRPr="0096176A">
        <w:rPr>
          <w:rFonts w:ascii="Consolas" w:hAnsi="Consolas"/>
          <w:color w:val="D4D4D4"/>
          <w:sz w:val="21"/>
          <w:szCs w:val="21"/>
        </w:rPr>
        <w:t>Resumebuilder</w:t>
      </w:r>
      <w:r w:rsidRPr="0096176A">
        <w:rPr>
          <w:rFonts w:ascii="Consolas" w:hAnsi="Consolas"/>
          <w:color w:val="808080"/>
          <w:sz w:val="21"/>
          <w:szCs w:val="21"/>
        </w:rPr>
        <w:t>&lt;/</w:t>
      </w:r>
      <w:r w:rsidRPr="0096176A">
        <w:rPr>
          <w:rFonts w:ascii="Consolas" w:hAnsi="Consolas"/>
          <w:color w:val="569CD6"/>
          <w:sz w:val="21"/>
          <w:szCs w:val="21"/>
        </w:rPr>
        <w:t>a</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li</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li</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"nav-item"</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a</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"nav-link"</w:t>
      </w:r>
      <w:r w:rsidRPr="0096176A">
        <w:rPr>
          <w:rFonts w:ascii="Consolas" w:hAnsi="Consolas"/>
          <w:color w:val="D4D4D4"/>
          <w:sz w:val="21"/>
          <w:szCs w:val="21"/>
        </w:rPr>
        <w:t xml:space="preserve"> </w:t>
      </w:r>
      <w:r w:rsidRPr="0096176A">
        <w:rPr>
          <w:rFonts w:ascii="Consolas" w:hAnsi="Consolas"/>
          <w:color w:val="9CDCFE"/>
          <w:sz w:val="21"/>
          <w:szCs w:val="21"/>
        </w:rPr>
        <w:t>href</w:t>
      </w:r>
      <w:r w:rsidRPr="0096176A">
        <w:rPr>
          <w:rFonts w:ascii="Consolas" w:hAnsi="Consolas"/>
          <w:color w:val="D4D4D4"/>
          <w:sz w:val="21"/>
          <w:szCs w:val="21"/>
        </w:rPr>
        <w:t>=</w:t>
      </w:r>
      <w:r w:rsidRPr="0096176A">
        <w:rPr>
          <w:rFonts w:ascii="Consolas" w:hAnsi="Consolas"/>
          <w:color w:val="CE9178"/>
          <w:sz w:val="21"/>
          <w:szCs w:val="21"/>
        </w:rPr>
        <w:t>"FILE2.HTML"</w:t>
      </w:r>
      <w:r w:rsidRPr="0096176A">
        <w:rPr>
          <w:rFonts w:ascii="Consolas" w:hAnsi="Consolas"/>
          <w:color w:val="808080"/>
          <w:sz w:val="21"/>
          <w:szCs w:val="21"/>
        </w:rPr>
        <w:t>&gt;</w:t>
      </w:r>
      <w:r w:rsidRPr="0096176A">
        <w:rPr>
          <w:rFonts w:ascii="Consolas" w:hAnsi="Consolas"/>
          <w:color w:val="D4D4D4"/>
          <w:sz w:val="21"/>
          <w:szCs w:val="21"/>
        </w:rPr>
        <w:t>Login</w:t>
      </w:r>
      <w:r w:rsidRPr="0096176A">
        <w:rPr>
          <w:rFonts w:ascii="Consolas" w:hAnsi="Consolas"/>
          <w:color w:val="808080"/>
          <w:sz w:val="21"/>
          <w:szCs w:val="21"/>
        </w:rPr>
        <w:t>&lt;/</w:t>
      </w:r>
      <w:r w:rsidRPr="0096176A">
        <w:rPr>
          <w:rFonts w:ascii="Consolas" w:hAnsi="Consolas"/>
          <w:color w:val="569CD6"/>
          <w:sz w:val="21"/>
          <w:szCs w:val="21"/>
        </w:rPr>
        <w:t>a</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li</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li</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"nav-item dropdown"</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a</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"nav-link dropdown-toggle"</w:t>
      </w:r>
      <w:r w:rsidRPr="0096176A">
        <w:rPr>
          <w:rFonts w:ascii="Consolas" w:hAnsi="Consolas"/>
          <w:color w:val="D4D4D4"/>
          <w:sz w:val="21"/>
          <w:szCs w:val="21"/>
        </w:rPr>
        <w:t xml:space="preserve"> </w:t>
      </w:r>
      <w:r w:rsidRPr="0096176A">
        <w:rPr>
          <w:rFonts w:ascii="Consolas" w:hAnsi="Consolas"/>
          <w:color w:val="9CDCFE"/>
          <w:sz w:val="21"/>
          <w:szCs w:val="21"/>
        </w:rPr>
        <w:t>href</w:t>
      </w:r>
      <w:r w:rsidRPr="0096176A">
        <w:rPr>
          <w:rFonts w:ascii="Consolas" w:hAnsi="Consolas"/>
          <w:color w:val="D4D4D4"/>
          <w:sz w:val="21"/>
          <w:szCs w:val="21"/>
        </w:rPr>
        <w:t>=</w:t>
      </w:r>
      <w:r w:rsidRPr="0096176A">
        <w:rPr>
          <w:rFonts w:ascii="Consolas" w:hAnsi="Consolas"/>
          <w:color w:val="CE9178"/>
          <w:sz w:val="21"/>
          <w:szCs w:val="21"/>
        </w:rPr>
        <w:t>"index.html"</w:t>
      </w:r>
      <w:r w:rsidRPr="0096176A">
        <w:rPr>
          <w:rFonts w:ascii="Consolas" w:hAnsi="Consolas"/>
          <w:color w:val="D4D4D4"/>
          <w:sz w:val="21"/>
          <w:szCs w:val="21"/>
        </w:rPr>
        <w:t xml:space="preserve"> </w:t>
      </w:r>
      <w:r w:rsidRPr="0096176A">
        <w:rPr>
          <w:rFonts w:ascii="Consolas" w:hAnsi="Consolas"/>
          <w:color w:val="9CDCFE"/>
          <w:sz w:val="21"/>
          <w:szCs w:val="21"/>
        </w:rPr>
        <w:t>id</w:t>
      </w:r>
      <w:r w:rsidRPr="0096176A">
        <w:rPr>
          <w:rFonts w:ascii="Consolas" w:hAnsi="Consolas"/>
          <w:color w:val="D4D4D4"/>
          <w:sz w:val="21"/>
          <w:szCs w:val="21"/>
        </w:rPr>
        <w:t>=</w:t>
      </w:r>
      <w:r w:rsidRPr="0096176A">
        <w:rPr>
          <w:rFonts w:ascii="Consolas" w:hAnsi="Consolas"/>
          <w:color w:val="CE9178"/>
          <w:sz w:val="21"/>
          <w:szCs w:val="21"/>
        </w:rPr>
        <w:t>"navbarDropdown"</w:t>
      </w:r>
      <w:r w:rsidRPr="0096176A">
        <w:rPr>
          <w:rFonts w:ascii="Consolas" w:hAnsi="Consolas"/>
          <w:color w:val="D4D4D4"/>
          <w:sz w:val="21"/>
          <w:szCs w:val="21"/>
        </w:rPr>
        <w:t xml:space="preserve"> </w:t>
      </w:r>
      <w:r w:rsidRPr="0096176A">
        <w:rPr>
          <w:rFonts w:ascii="Consolas" w:hAnsi="Consolas"/>
          <w:color w:val="9CDCFE"/>
          <w:sz w:val="21"/>
          <w:szCs w:val="21"/>
        </w:rPr>
        <w:t>role</w:t>
      </w:r>
      <w:r w:rsidRPr="0096176A">
        <w:rPr>
          <w:rFonts w:ascii="Consolas" w:hAnsi="Consolas"/>
          <w:color w:val="D4D4D4"/>
          <w:sz w:val="21"/>
          <w:szCs w:val="21"/>
        </w:rPr>
        <w:t>=</w:t>
      </w:r>
      <w:r w:rsidRPr="0096176A">
        <w:rPr>
          <w:rFonts w:ascii="Consolas" w:hAnsi="Consolas"/>
          <w:color w:val="CE9178"/>
          <w:sz w:val="21"/>
          <w:szCs w:val="21"/>
        </w:rPr>
        <w:t>"button"</w:t>
      </w:r>
      <w:r w:rsidRPr="0096176A">
        <w:rPr>
          <w:rFonts w:ascii="Consolas" w:hAnsi="Consolas"/>
          <w:color w:val="D4D4D4"/>
          <w:sz w:val="21"/>
          <w:szCs w:val="21"/>
        </w:rPr>
        <w:t xml:space="preserve"> </w:t>
      </w:r>
      <w:r w:rsidRPr="0096176A">
        <w:rPr>
          <w:rFonts w:ascii="Consolas" w:hAnsi="Consolas"/>
          <w:color w:val="9CDCFE"/>
          <w:sz w:val="21"/>
          <w:szCs w:val="21"/>
        </w:rPr>
        <w:t>data-toggle</w:t>
      </w:r>
      <w:r w:rsidRPr="0096176A">
        <w:rPr>
          <w:rFonts w:ascii="Consolas" w:hAnsi="Consolas"/>
          <w:color w:val="D4D4D4"/>
          <w:sz w:val="21"/>
          <w:szCs w:val="21"/>
        </w:rPr>
        <w:t>=</w:t>
      </w:r>
      <w:r w:rsidRPr="0096176A">
        <w:rPr>
          <w:rFonts w:ascii="Consolas" w:hAnsi="Consolas"/>
          <w:color w:val="CE9178"/>
          <w:sz w:val="21"/>
          <w:szCs w:val="21"/>
        </w:rPr>
        <w:t>"dropdown"</w:t>
      </w:r>
      <w:r w:rsidRPr="0096176A">
        <w:rPr>
          <w:rFonts w:ascii="Consolas" w:hAnsi="Consolas"/>
          <w:color w:val="D4D4D4"/>
          <w:sz w:val="21"/>
          <w:szCs w:val="21"/>
        </w:rPr>
        <w:t xml:space="preserve"> </w:t>
      </w:r>
      <w:r w:rsidRPr="0096176A">
        <w:rPr>
          <w:rFonts w:ascii="Consolas" w:hAnsi="Consolas"/>
          <w:color w:val="9CDCFE"/>
          <w:sz w:val="21"/>
          <w:szCs w:val="21"/>
        </w:rPr>
        <w:t>aria-haspopup</w:t>
      </w:r>
      <w:r w:rsidRPr="0096176A">
        <w:rPr>
          <w:rFonts w:ascii="Consolas" w:hAnsi="Consolas"/>
          <w:color w:val="D4D4D4"/>
          <w:sz w:val="21"/>
          <w:szCs w:val="21"/>
        </w:rPr>
        <w:t>=</w:t>
      </w:r>
      <w:r w:rsidRPr="0096176A">
        <w:rPr>
          <w:rFonts w:ascii="Consolas" w:hAnsi="Consolas"/>
          <w:color w:val="CE9178"/>
          <w:sz w:val="21"/>
          <w:szCs w:val="21"/>
        </w:rPr>
        <w:t>"true"</w:t>
      </w:r>
      <w:r w:rsidRPr="0096176A">
        <w:rPr>
          <w:rFonts w:ascii="Consolas" w:hAnsi="Consolas"/>
          <w:color w:val="D4D4D4"/>
          <w:sz w:val="21"/>
          <w:szCs w:val="21"/>
        </w:rPr>
        <w:t xml:space="preserve"> </w:t>
      </w:r>
      <w:r w:rsidRPr="0096176A">
        <w:rPr>
          <w:rFonts w:ascii="Consolas" w:hAnsi="Consolas"/>
          <w:color w:val="9CDCFE"/>
          <w:sz w:val="21"/>
          <w:szCs w:val="21"/>
        </w:rPr>
        <w:t>aria-expanded</w:t>
      </w:r>
      <w:r w:rsidRPr="0096176A">
        <w:rPr>
          <w:rFonts w:ascii="Consolas" w:hAnsi="Consolas"/>
          <w:color w:val="D4D4D4"/>
          <w:sz w:val="21"/>
          <w:szCs w:val="21"/>
        </w:rPr>
        <w:t>=</w:t>
      </w:r>
      <w:r w:rsidRPr="0096176A">
        <w:rPr>
          <w:rFonts w:ascii="Consolas" w:hAnsi="Consolas"/>
          <w:color w:val="CE9178"/>
          <w:sz w:val="21"/>
          <w:szCs w:val="21"/>
        </w:rPr>
        <w:t>"false"</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Dropdown</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a</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"dropdown-menu"</w:t>
      </w:r>
      <w:r w:rsidRPr="0096176A">
        <w:rPr>
          <w:rFonts w:ascii="Consolas" w:hAnsi="Consolas"/>
          <w:color w:val="D4D4D4"/>
          <w:sz w:val="21"/>
          <w:szCs w:val="21"/>
        </w:rPr>
        <w:t xml:space="preserve"> </w:t>
      </w:r>
      <w:r w:rsidRPr="0096176A">
        <w:rPr>
          <w:rFonts w:ascii="Consolas" w:hAnsi="Consolas"/>
          <w:color w:val="9CDCFE"/>
          <w:sz w:val="21"/>
          <w:szCs w:val="21"/>
        </w:rPr>
        <w:t>aria-labelledby</w:t>
      </w:r>
      <w:r w:rsidRPr="0096176A">
        <w:rPr>
          <w:rFonts w:ascii="Consolas" w:hAnsi="Consolas"/>
          <w:color w:val="D4D4D4"/>
          <w:sz w:val="21"/>
          <w:szCs w:val="21"/>
        </w:rPr>
        <w:t>=</w:t>
      </w:r>
      <w:r w:rsidRPr="0096176A">
        <w:rPr>
          <w:rFonts w:ascii="Consolas" w:hAnsi="Consolas"/>
          <w:color w:val="CE9178"/>
          <w:sz w:val="21"/>
          <w:szCs w:val="21"/>
        </w:rPr>
        <w:t>"navbarDropdown"</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a</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"dropdown-item"</w:t>
      </w:r>
      <w:r w:rsidRPr="0096176A">
        <w:rPr>
          <w:rFonts w:ascii="Consolas" w:hAnsi="Consolas"/>
          <w:color w:val="D4D4D4"/>
          <w:sz w:val="21"/>
          <w:szCs w:val="21"/>
        </w:rPr>
        <w:t xml:space="preserve"> </w:t>
      </w:r>
      <w:r w:rsidRPr="0096176A">
        <w:rPr>
          <w:rFonts w:ascii="Consolas" w:hAnsi="Consolas"/>
          <w:color w:val="9CDCFE"/>
          <w:sz w:val="21"/>
          <w:szCs w:val="21"/>
        </w:rPr>
        <w:t>href</w:t>
      </w:r>
      <w:r w:rsidRPr="0096176A">
        <w:rPr>
          <w:rFonts w:ascii="Consolas" w:hAnsi="Consolas"/>
          <w:color w:val="D4D4D4"/>
          <w:sz w:val="21"/>
          <w:szCs w:val="21"/>
        </w:rPr>
        <w:t>=</w:t>
      </w:r>
      <w:r w:rsidRPr="0096176A">
        <w:rPr>
          <w:rFonts w:ascii="Consolas" w:hAnsi="Consolas"/>
          <w:color w:val="CE9178"/>
          <w:sz w:val="21"/>
          <w:szCs w:val="21"/>
        </w:rPr>
        <w:t>"index.html"</w:t>
      </w:r>
      <w:r w:rsidRPr="0096176A">
        <w:rPr>
          <w:rFonts w:ascii="Consolas" w:hAnsi="Consolas"/>
          <w:color w:val="808080"/>
          <w:sz w:val="21"/>
          <w:szCs w:val="21"/>
        </w:rPr>
        <w:t>&gt;</w:t>
      </w:r>
      <w:r w:rsidRPr="0096176A">
        <w:rPr>
          <w:rFonts w:ascii="Consolas" w:hAnsi="Consolas"/>
          <w:color w:val="D4D4D4"/>
          <w:sz w:val="21"/>
          <w:szCs w:val="21"/>
        </w:rPr>
        <w:t>HOME</w:t>
      </w:r>
      <w:r w:rsidRPr="0096176A">
        <w:rPr>
          <w:rFonts w:ascii="Consolas" w:hAnsi="Consolas"/>
          <w:color w:val="808080"/>
          <w:sz w:val="21"/>
          <w:szCs w:val="21"/>
        </w:rPr>
        <w:t>&lt;/</w:t>
      </w:r>
      <w:r w:rsidRPr="0096176A">
        <w:rPr>
          <w:rFonts w:ascii="Consolas" w:hAnsi="Consolas"/>
          <w:color w:val="569CD6"/>
          <w:sz w:val="21"/>
          <w:szCs w:val="21"/>
        </w:rPr>
        <w:t>a</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a</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"dropdown-item"</w:t>
      </w:r>
      <w:r w:rsidRPr="0096176A">
        <w:rPr>
          <w:rFonts w:ascii="Consolas" w:hAnsi="Consolas"/>
          <w:color w:val="D4D4D4"/>
          <w:sz w:val="21"/>
          <w:szCs w:val="21"/>
        </w:rPr>
        <w:t xml:space="preserve"> </w:t>
      </w:r>
      <w:r w:rsidRPr="0096176A">
        <w:rPr>
          <w:rFonts w:ascii="Consolas" w:hAnsi="Consolas"/>
          <w:color w:val="9CDCFE"/>
          <w:sz w:val="21"/>
          <w:szCs w:val="21"/>
        </w:rPr>
        <w:t>href</w:t>
      </w:r>
      <w:r w:rsidRPr="0096176A">
        <w:rPr>
          <w:rFonts w:ascii="Consolas" w:hAnsi="Consolas"/>
          <w:color w:val="D4D4D4"/>
          <w:sz w:val="21"/>
          <w:szCs w:val="21"/>
        </w:rPr>
        <w:t>=</w:t>
      </w:r>
      <w:r w:rsidRPr="0096176A">
        <w:rPr>
          <w:rFonts w:ascii="Consolas" w:hAnsi="Consolas"/>
          <w:color w:val="CE9178"/>
          <w:sz w:val="21"/>
          <w:szCs w:val="21"/>
        </w:rPr>
        <w:t>"FILE2.HTML"</w:t>
      </w:r>
      <w:r w:rsidRPr="0096176A">
        <w:rPr>
          <w:rFonts w:ascii="Consolas" w:hAnsi="Consolas"/>
          <w:color w:val="808080"/>
          <w:sz w:val="21"/>
          <w:szCs w:val="21"/>
        </w:rPr>
        <w:t>&gt;</w:t>
      </w:r>
      <w:r w:rsidRPr="0096176A">
        <w:rPr>
          <w:rFonts w:ascii="Consolas" w:hAnsi="Consolas"/>
          <w:color w:val="D4D4D4"/>
          <w:sz w:val="21"/>
          <w:szCs w:val="21"/>
        </w:rPr>
        <w:t>LOGIN</w:t>
      </w:r>
      <w:r w:rsidRPr="0096176A">
        <w:rPr>
          <w:rFonts w:ascii="Consolas" w:hAnsi="Consolas"/>
          <w:color w:val="808080"/>
          <w:sz w:val="21"/>
          <w:szCs w:val="21"/>
        </w:rPr>
        <w:t>&lt;/</w:t>
      </w:r>
      <w:r w:rsidRPr="0096176A">
        <w:rPr>
          <w:rFonts w:ascii="Consolas" w:hAnsi="Consolas"/>
          <w:color w:val="569CD6"/>
          <w:sz w:val="21"/>
          <w:szCs w:val="21"/>
        </w:rPr>
        <w:t>a</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"dropdown-divider"</w:t>
      </w:r>
      <w:r w:rsidRPr="0096176A">
        <w:rPr>
          <w:rFonts w:ascii="Consolas" w:hAnsi="Consolas"/>
          <w:color w:val="808080"/>
          <w:sz w:val="21"/>
          <w:szCs w:val="21"/>
        </w:rPr>
        <w:t>&gt;&lt;/</w:t>
      </w:r>
      <w:r w:rsidRPr="0096176A">
        <w:rPr>
          <w:rFonts w:ascii="Consolas" w:hAnsi="Consolas"/>
          <w:color w:val="569CD6"/>
          <w:sz w:val="21"/>
          <w:szCs w:val="21"/>
        </w:rPr>
        <w:t>div</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lastRenderedPageBreak/>
        <w:t xml:space="preserve">            </w:t>
      </w:r>
      <w:r w:rsidRPr="0096176A">
        <w:rPr>
          <w:rFonts w:ascii="Consolas" w:hAnsi="Consolas"/>
          <w:color w:val="808080"/>
          <w:sz w:val="21"/>
          <w:szCs w:val="21"/>
        </w:rPr>
        <w:t>&lt;</w:t>
      </w:r>
      <w:r w:rsidRPr="0096176A">
        <w:rPr>
          <w:rFonts w:ascii="Consolas" w:hAnsi="Consolas"/>
          <w:color w:val="569CD6"/>
          <w:sz w:val="21"/>
          <w:szCs w:val="21"/>
        </w:rPr>
        <w:t>a</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"dropdown-item"</w:t>
      </w:r>
      <w:r w:rsidRPr="0096176A">
        <w:rPr>
          <w:rFonts w:ascii="Consolas" w:hAnsi="Consolas"/>
          <w:color w:val="D4D4D4"/>
          <w:sz w:val="21"/>
          <w:szCs w:val="21"/>
        </w:rPr>
        <w:t xml:space="preserve"> </w:t>
      </w:r>
      <w:r w:rsidRPr="0096176A">
        <w:rPr>
          <w:rFonts w:ascii="Consolas" w:hAnsi="Consolas"/>
          <w:color w:val="9CDCFE"/>
          <w:sz w:val="21"/>
          <w:szCs w:val="21"/>
        </w:rPr>
        <w:t>href</w:t>
      </w:r>
      <w:r w:rsidRPr="0096176A">
        <w:rPr>
          <w:rFonts w:ascii="Consolas" w:hAnsi="Consolas"/>
          <w:color w:val="D4D4D4"/>
          <w:sz w:val="21"/>
          <w:szCs w:val="21"/>
        </w:rPr>
        <w:t>=</w:t>
      </w:r>
      <w:r w:rsidRPr="0096176A">
        <w:rPr>
          <w:rFonts w:ascii="Consolas" w:hAnsi="Consolas"/>
          <w:color w:val="CE9178"/>
          <w:sz w:val="21"/>
          <w:szCs w:val="21"/>
        </w:rPr>
        <w:t>"resume.html"</w:t>
      </w:r>
      <w:r w:rsidRPr="0096176A">
        <w:rPr>
          <w:rFonts w:ascii="Consolas" w:hAnsi="Consolas"/>
          <w:color w:val="808080"/>
          <w:sz w:val="21"/>
          <w:szCs w:val="21"/>
        </w:rPr>
        <w:t>&gt;</w:t>
      </w:r>
      <w:r w:rsidRPr="0096176A">
        <w:rPr>
          <w:rFonts w:ascii="Consolas" w:hAnsi="Consolas"/>
          <w:color w:val="D4D4D4"/>
          <w:sz w:val="21"/>
          <w:szCs w:val="21"/>
        </w:rPr>
        <w:t>BUILDRESUME</w:t>
      </w:r>
      <w:r w:rsidRPr="0096176A">
        <w:rPr>
          <w:rFonts w:ascii="Consolas" w:hAnsi="Consolas"/>
          <w:color w:val="808080"/>
          <w:sz w:val="21"/>
          <w:szCs w:val="21"/>
        </w:rPr>
        <w:t>&lt;/</w:t>
      </w:r>
      <w:r w:rsidRPr="0096176A">
        <w:rPr>
          <w:rFonts w:ascii="Consolas" w:hAnsi="Consolas"/>
          <w:color w:val="569CD6"/>
          <w:sz w:val="21"/>
          <w:szCs w:val="21"/>
        </w:rPr>
        <w:t>a</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li</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ul</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form</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"form-inline my-2 my-lg-0"</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"form-control mr-sm-2"</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"search"</w:t>
      </w:r>
      <w:r w:rsidRPr="0096176A">
        <w:rPr>
          <w:rFonts w:ascii="Consolas" w:hAnsi="Consolas"/>
          <w:color w:val="D4D4D4"/>
          <w:sz w:val="21"/>
          <w:szCs w:val="21"/>
        </w:rPr>
        <w:t xml:space="preserve"> </w:t>
      </w:r>
      <w:r w:rsidRPr="0096176A">
        <w:rPr>
          <w:rFonts w:ascii="Consolas" w:hAnsi="Consolas"/>
          <w:color w:val="9CDCFE"/>
          <w:sz w:val="21"/>
          <w:szCs w:val="21"/>
        </w:rPr>
        <w:t>placeholder</w:t>
      </w:r>
      <w:r w:rsidRPr="0096176A">
        <w:rPr>
          <w:rFonts w:ascii="Consolas" w:hAnsi="Consolas"/>
          <w:color w:val="D4D4D4"/>
          <w:sz w:val="21"/>
          <w:szCs w:val="21"/>
        </w:rPr>
        <w:t>=</w:t>
      </w:r>
      <w:r w:rsidRPr="0096176A">
        <w:rPr>
          <w:rFonts w:ascii="Consolas" w:hAnsi="Consolas"/>
          <w:color w:val="CE9178"/>
          <w:sz w:val="21"/>
          <w:szCs w:val="21"/>
        </w:rPr>
        <w:t>"Search"</w:t>
      </w:r>
      <w:r w:rsidRPr="0096176A">
        <w:rPr>
          <w:rFonts w:ascii="Consolas" w:hAnsi="Consolas"/>
          <w:color w:val="D4D4D4"/>
          <w:sz w:val="21"/>
          <w:szCs w:val="21"/>
        </w:rPr>
        <w:t xml:space="preserve"> </w:t>
      </w:r>
      <w:r w:rsidRPr="0096176A">
        <w:rPr>
          <w:rFonts w:ascii="Consolas" w:hAnsi="Consolas"/>
          <w:color w:val="9CDCFE"/>
          <w:sz w:val="21"/>
          <w:szCs w:val="21"/>
        </w:rPr>
        <w:t>aria-label</w:t>
      </w:r>
      <w:r w:rsidRPr="0096176A">
        <w:rPr>
          <w:rFonts w:ascii="Consolas" w:hAnsi="Consolas"/>
          <w:color w:val="D4D4D4"/>
          <w:sz w:val="21"/>
          <w:szCs w:val="21"/>
        </w:rPr>
        <w:t>=</w:t>
      </w:r>
      <w:r w:rsidRPr="0096176A">
        <w:rPr>
          <w:rFonts w:ascii="Consolas" w:hAnsi="Consolas"/>
          <w:color w:val="CE9178"/>
          <w:sz w:val="21"/>
          <w:szCs w:val="21"/>
        </w:rPr>
        <w:t>"Search"</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button</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"btn btn-outline-success my-2 my-sm-0"</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"submit"</w:t>
      </w:r>
      <w:r w:rsidRPr="0096176A">
        <w:rPr>
          <w:rFonts w:ascii="Consolas" w:hAnsi="Consolas"/>
          <w:color w:val="808080"/>
          <w:sz w:val="21"/>
          <w:szCs w:val="21"/>
        </w:rPr>
        <w:t>&gt;</w:t>
      </w:r>
      <w:r w:rsidRPr="0096176A">
        <w:rPr>
          <w:rFonts w:ascii="Consolas" w:hAnsi="Consolas"/>
          <w:color w:val="D4D4D4"/>
          <w:sz w:val="21"/>
          <w:szCs w:val="21"/>
        </w:rPr>
        <w:t>Search</w:t>
      </w:r>
      <w:r w:rsidRPr="0096176A">
        <w:rPr>
          <w:rFonts w:ascii="Consolas" w:hAnsi="Consolas"/>
          <w:color w:val="808080"/>
          <w:sz w:val="21"/>
          <w:szCs w:val="21"/>
        </w:rPr>
        <w:t>&lt;/</w:t>
      </w:r>
      <w:r w:rsidRPr="0096176A">
        <w:rPr>
          <w:rFonts w:ascii="Consolas" w:hAnsi="Consolas"/>
          <w:color w:val="569CD6"/>
          <w:sz w:val="21"/>
          <w:szCs w:val="21"/>
        </w:rPr>
        <w:t>button</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form</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nav</w:t>
      </w:r>
      <w:r w:rsidRPr="0096176A">
        <w:rPr>
          <w:rFonts w:ascii="Consolas" w:hAnsi="Consolas"/>
          <w:color w:val="808080"/>
          <w:sz w:val="21"/>
          <w:szCs w:val="21"/>
        </w:rPr>
        <w:t>&gt;&lt;</w:t>
      </w:r>
      <w:r w:rsidRPr="0096176A">
        <w:rPr>
          <w:rFonts w:ascii="Consolas" w:hAnsi="Consolas"/>
          <w:color w:val="569CD6"/>
          <w:sz w:val="21"/>
          <w:szCs w:val="21"/>
        </w:rPr>
        <w:t>br</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P</w:t>
      </w:r>
      <w:r w:rsidRPr="0096176A">
        <w:rPr>
          <w:rFonts w:ascii="Consolas" w:hAnsi="Consolas"/>
          <w:color w:val="D4D4D4"/>
          <w:sz w:val="21"/>
          <w:szCs w:val="21"/>
        </w:rPr>
        <w:t xml:space="preserve"> </w:t>
      </w:r>
      <w:r w:rsidRPr="0096176A">
        <w:rPr>
          <w:rFonts w:ascii="Consolas" w:hAnsi="Consolas"/>
          <w:color w:val="9CDCFE"/>
          <w:sz w:val="21"/>
          <w:szCs w:val="21"/>
        </w:rPr>
        <w:t>style</w:t>
      </w:r>
      <w:r w:rsidRPr="0096176A">
        <w:rPr>
          <w:rFonts w:ascii="Consolas" w:hAnsi="Consolas"/>
          <w:color w:val="D4D4D4"/>
          <w:sz w:val="21"/>
          <w:szCs w:val="21"/>
        </w:rPr>
        <w:t>=</w:t>
      </w:r>
      <w:r w:rsidRPr="0096176A">
        <w:rPr>
          <w:rFonts w:ascii="Consolas" w:hAnsi="Consolas"/>
          <w:color w:val="CE9178"/>
          <w:sz w:val="21"/>
          <w:szCs w:val="21"/>
        </w:rPr>
        <w:t>"font-weight: 600;"</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WELCOME...!!!</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Everybody knows what is a resume,A typical résumé contains a "summary" of relevant job experience and education. The résumé is usually one of the first items, along with a cover letter and sometimes an application for employment, which a potential employer sees regarding the job seeker and is typically used to screen applicants, often followed by an interview. </w:t>
      </w:r>
      <w:r w:rsidRPr="0096176A">
        <w:rPr>
          <w:rFonts w:ascii="Consolas" w:hAnsi="Consolas"/>
          <w:color w:val="808080"/>
          <w:sz w:val="21"/>
          <w:szCs w:val="21"/>
        </w:rPr>
        <w:t>&lt;/</w:t>
      </w:r>
      <w:r w:rsidRPr="0096176A">
        <w:rPr>
          <w:rFonts w:ascii="Consolas" w:hAnsi="Consolas"/>
          <w:color w:val="569CD6"/>
          <w:sz w:val="21"/>
          <w:szCs w:val="21"/>
        </w:rPr>
        <w:t>P</w:t>
      </w:r>
      <w:r w:rsidRPr="0096176A">
        <w:rPr>
          <w:rFonts w:ascii="Consolas" w:hAnsi="Consolas"/>
          <w:color w:val="808080"/>
          <w:sz w:val="21"/>
          <w:szCs w:val="21"/>
        </w:rPr>
        <w:t>&gt;&lt;</w:t>
      </w:r>
      <w:r w:rsidRPr="0096176A">
        <w:rPr>
          <w:rFonts w:ascii="Consolas" w:hAnsi="Consolas"/>
          <w:color w:val="569CD6"/>
          <w:sz w:val="21"/>
          <w:szCs w:val="21"/>
        </w:rPr>
        <w:t>br</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D4D4D4"/>
          <w:sz w:val="21"/>
          <w:szCs w:val="21"/>
        </w:rPr>
        <w:t xml:space="preserve"> </w:t>
      </w:r>
      <w:r w:rsidRPr="0096176A">
        <w:rPr>
          <w:rFonts w:ascii="Consolas" w:hAnsi="Consolas"/>
          <w:color w:val="9CDCFE"/>
          <w:sz w:val="21"/>
          <w:szCs w:val="21"/>
        </w:rPr>
        <w:t>id</w:t>
      </w:r>
      <w:r w:rsidRPr="0096176A">
        <w:rPr>
          <w:rFonts w:ascii="Consolas" w:hAnsi="Consolas"/>
          <w:color w:val="D4D4D4"/>
          <w:sz w:val="21"/>
          <w:szCs w:val="21"/>
        </w:rPr>
        <w:t>=</w:t>
      </w:r>
      <w:r w:rsidRPr="0096176A">
        <w:rPr>
          <w:rFonts w:ascii="Consolas" w:hAnsi="Consolas"/>
          <w:color w:val="CE9178"/>
          <w:sz w:val="21"/>
          <w:szCs w:val="21"/>
        </w:rPr>
        <w:t>"demo"</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"carousel slide"</w:t>
      </w:r>
      <w:r w:rsidRPr="0096176A">
        <w:rPr>
          <w:rFonts w:ascii="Consolas" w:hAnsi="Consolas"/>
          <w:color w:val="D4D4D4"/>
          <w:sz w:val="21"/>
          <w:szCs w:val="21"/>
        </w:rPr>
        <w:t xml:space="preserve"> </w:t>
      </w:r>
      <w:r w:rsidRPr="0096176A">
        <w:rPr>
          <w:rFonts w:ascii="Consolas" w:hAnsi="Consolas"/>
          <w:color w:val="9CDCFE"/>
          <w:sz w:val="21"/>
          <w:szCs w:val="21"/>
        </w:rPr>
        <w:t>data-ride</w:t>
      </w:r>
      <w:r w:rsidRPr="0096176A">
        <w:rPr>
          <w:rFonts w:ascii="Consolas" w:hAnsi="Consolas"/>
          <w:color w:val="D4D4D4"/>
          <w:sz w:val="21"/>
          <w:szCs w:val="21"/>
        </w:rPr>
        <w:t>=</w:t>
      </w:r>
      <w:r w:rsidRPr="0096176A">
        <w:rPr>
          <w:rFonts w:ascii="Consolas" w:hAnsi="Consolas"/>
          <w:color w:val="CE9178"/>
          <w:sz w:val="21"/>
          <w:szCs w:val="21"/>
        </w:rPr>
        <w:t>"carousel"</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ul</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"carousel-indicators"</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li</w:t>
      </w:r>
      <w:r w:rsidRPr="0096176A">
        <w:rPr>
          <w:rFonts w:ascii="Consolas" w:hAnsi="Consolas"/>
          <w:color w:val="D4D4D4"/>
          <w:sz w:val="21"/>
          <w:szCs w:val="21"/>
        </w:rPr>
        <w:t xml:space="preserve"> </w:t>
      </w:r>
      <w:r w:rsidRPr="0096176A">
        <w:rPr>
          <w:rFonts w:ascii="Consolas" w:hAnsi="Consolas"/>
          <w:color w:val="9CDCFE"/>
          <w:sz w:val="21"/>
          <w:szCs w:val="21"/>
        </w:rPr>
        <w:t>data-target</w:t>
      </w:r>
      <w:r w:rsidRPr="0096176A">
        <w:rPr>
          <w:rFonts w:ascii="Consolas" w:hAnsi="Consolas"/>
          <w:color w:val="D4D4D4"/>
          <w:sz w:val="21"/>
          <w:szCs w:val="21"/>
        </w:rPr>
        <w:t>=</w:t>
      </w:r>
      <w:r w:rsidRPr="0096176A">
        <w:rPr>
          <w:rFonts w:ascii="Consolas" w:hAnsi="Consolas"/>
          <w:color w:val="CE9178"/>
          <w:sz w:val="21"/>
          <w:szCs w:val="21"/>
        </w:rPr>
        <w:t>"#demo"</w:t>
      </w:r>
      <w:r w:rsidRPr="0096176A">
        <w:rPr>
          <w:rFonts w:ascii="Consolas" w:hAnsi="Consolas"/>
          <w:color w:val="D4D4D4"/>
          <w:sz w:val="21"/>
          <w:szCs w:val="21"/>
        </w:rPr>
        <w:t xml:space="preserve"> </w:t>
      </w:r>
      <w:r w:rsidRPr="0096176A">
        <w:rPr>
          <w:rFonts w:ascii="Consolas" w:hAnsi="Consolas"/>
          <w:color w:val="9CDCFE"/>
          <w:sz w:val="21"/>
          <w:szCs w:val="21"/>
        </w:rPr>
        <w:t>data-slide-to</w:t>
      </w:r>
      <w:r w:rsidRPr="0096176A">
        <w:rPr>
          <w:rFonts w:ascii="Consolas" w:hAnsi="Consolas"/>
          <w:color w:val="D4D4D4"/>
          <w:sz w:val="21"/>
          <w:szCs w:val="21"/>
        </w:rPr>
        <w:t>=</w:t>
      </w:r>
      <w:r w:rsidRPr="0096176A">
        <w:rPr>
          <w:rFonts w:ascii="Consolas" w:hAnsi="Consolas"/>
          <w:color w:val="CE9178"/>
          <w:sz w:val="21"/>
          <w:szCs w:val="21"/>
        </w:rPr>
        <w:t>"0"</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"active"</w:t>
      </w:r>
      <w:r w:rsidRPr="0096176A">
        <w:rPr>
          <w:rFonts w:ascii="Consolas" w:hAnsi="Consolas"/>
          <w:color w:val="808080"/>
          <w:sz w:val="21"/>
          <w:szCs w:val="21"/>
        </w:rPr>
        <w:t>&gt;&lt;/</w:t>
      </w:r>
      <w:r w:rsidRPr="0096176A">
        <w:rPr>
          <w:rFonts w:ascii="Consolas" w:hAnsi="Consolas"/>
          <w:color w:val="569CD6"/>
          <w:sz w:val="21"/>
          <w:szCs w:val="21"/>
        </w:rPr>
        <w:t>li</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li</w:t>
      </w:r>
      <w:r w:rsidRPr="0096176A">
        <w:rPr>
          <w:rFonts w:ascii="Consolas" w:hAnsi="Consolas"/>
          <w:color w:val="D4D4D4"/>
          <w:sz w:val="21"/>
          <w:szCs w:val="21"/>
        </w:rPr>
        <w:t xml:space="preserve"> </w:t>
      </w:r>
      <w:r w:rsidRPr="0096176A">
        <w:rPr>
          <w:rFonts w:ascii="Consolas" w:hAnsi="Consolas"/>
          <w:color w:val="9CDCFE"/>
          <w:sz w:val="21"/>
          <w:szCs w:val="21"/>
        </w:rPr>
        <w:t>data-target</w:t>
      </w:r>
      <w:r w:rsidRPr="0096176A">
        <w:rPr>
          <w:rFonts w:ascii="Consolas" w:hAnsi="Consolas"/>
          <w:color w:val="D4D4D4"/>
          <w:sz w:val="21"/>
          <w:szCs w:val="21"/>
        </w:rPr>
        <w:t>=</w:t>
      </w:r>
      <w:r w:rsidRPr="0096176A">
        <w:rPr>
          <w:rFonts w:ascii="Consolas" w:hAnsi="Consolas"/>
          <w:color w:val="CE9178"/>
          <w:sz w:val="21"/>
          <w:szCs w:val="21"/>
        </w:rPr>
        <w:t>"#demo"</w:t>
      </w:r>
      <w:r w:rsidRPr="0096176A">
        <w:rPr>
          <w:rFonts w:ascii="Consolas" w:hAnsi="Consolas"/>
          <w:color w:val="D4D4D4"/>
          <w:sz w:val="21"/>
          <w:szCs w:val="21"/>
        </w:rPr>
        <w:t xml:space="preserve"> </w:t>
      </w:r>
      <w:r w:rsidRPr="0096176A">
        <w:rPr>
          <w:rFonts w:ascii="Consolas" w:hAnsi="Consolas"/>
          <w:color w:val="9CDCFE"/>
          <w:sz w:val="21"/>
          <w:szCs w:val="21"/>
        </w:rPr>
        <w:t>data-slide-to</w:t>
      </w:r>
      <w:r w:rsidRPr="0096176A">
        <w:rPr>
          <w:rFonts w:ascii="Consolas" w:hAnsi="Consolas"/>
          <w:color w:val="D4D4D4"/>
          <w:sz w:val="21"/>
          <w:szCs w:val="21"/>
        </w:rPr>
        <w:t>=</w:t>
      </w:r>
      <w:r w:rsidRPr="0096176A">
        <w:rPr>
          <w:rFonts w:ascii="Consolas" w:hAnsi="Consolas"/>
          <w:color w:val="CE9178"/>
          <w:sz w:val="21"/>
          <w:szCs w:val="21"/>
        </w:rPr>
        <w:t>"1"</w:t>
      </w:r>
      <w:r w:rsidRPr="0096176A">
        <w:rPr>
          <w:rFonts w:ascii="Consolas" w:hAnsi="Consolas"/>
          <w:color w:val="808080"/>
          <w:sz w:val="21"/>
          <w:szCs w:val="21"/>
        </w:rPr>
        <w:t>&gt;&lt;/</w:t>
      </w:r>
      <w:r w:rsidRPr="0096176A">
        <w:rPr>
          <w:rFonts w:ascii="Consolas" w:hAnsi="Consolas"/>
          <w:color w:val="569CD6"/>
          <w:sz w:val="21"/>
          <w:szCs w:val="21"/>
        </w:rPr>
        <w:t>li</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li</w:t>
      </w:r>
      <w:r w:rsidRPr="0096176A">
        <w:rPr>
          <w:rFonts w:ascii="Consolas" w:hAnsi="Consolas"/>
          <w:color w:val="D4D4D4"/>
          <w:sz w:val="21"/>
          <w:szCs w:val="21"/>
        </w:rPr>
        <w:t xml:space="preserve"> </w:t>
      </w:r>
      <w:r w:rsidRPr="0096176A">
        <w:rPr>
          <w:rFonts w:ascii="Consolas" w:hAnsi="Consolas"/>
          <w:color w:val="9CDCFE"/>
          <w:sz w:val="21"/>
          <w:szCs w:val="21"/>
        </w:rPr>
        <w:t>data-target</w:t>
      </w:r>
      <w:r w:rsidRPr="0096176A">
        <w:rPr>
          <w:rFonts w:ascii="Consolas" w:hAnsi="Consolas"/>
          <w:color w:val="D4D4D4"/>
          <w:sz w:val="21"/>
          <w:szCs w:val="21"/>
        </w:rPr>
        <w:t>=</w:t>
      </w:r>
      <w:r w:rsidRPr="0096176A">
        <w:rPr>
          <w:rFonts w:ascii="Consolas" w:hAnsi="Consolas"/>
          <w:color w:val="CE9178"/>
          <w:sz w:val="21"/>
          <w:szCs w:val="21"/>
        </w:rPr>
        <w:t>"#demo"</w:t>
      </w:r>
      <w:r w:rsidRPr="0096176A">
        <w:rPr>
          <w:rFonts w:ascii="Consolas" w:hAnsi="Consolas"/>
          <w:color w:val="D4D4D4"/>
          <w:sz w:val="21"/>
          <w:szCs w:val="21"/>
        </w:rPr>
        <w:t xml:space="preserve"> </w:t>
      </w:r>
      <w:r w:rsidRPr="0096176A">
        <w:rPr>
          <w:rFonts w:ascii="Consolas" w:hAnsi="Consolas"/>
          <w:color w:val="9CDCFE"/>
          <w:sz w:val="21"/>
          <w:szCs w:val="21"/>
        </w:rPr>
        <w:t>data-slide-to</w:t>
      </w:r>
      <w:r w:rsidRPr="0096176A">
        <w:rPr>
          <w:rFonts w:ascii="Consolas" w:hAnsi="Consolas"/>
          <w:color w:val="D4D4D4"/>
          <w:sz w:val="21"/>
          <w:szCs w:val="21"/>
        </w:rPr>
        <w:t>=</w:t>
      </w:r>
      <w:r w:rsidRPr="0096176A">
        <w:rPr>
          <w:rFonts w:ascii="Consolas" w:hAnsi="Consolas"/>
          <w:color w:val="CE9178"/>
          <w:sz w:val="21"/>
          <w:szCs w:val="21"/>
        </w:rPr>
        <w:t>"2"</w:t>
      </w:r>
      <w:r w:rsidRPr="0096176A">
        <w:rPr>
          <w:rFonts w:ascii="Consolas" w:hAnsi="Consolas"/>
          <w:color w:val="808080"/>
          <w:sz w:val="21"/>
          <w:szCs w:val="21"/>
        </w:rPr>
        <w:t>&gt;&lt;/</w:t>
      </w:r>
      <w:r w:rsidRPr="0096176A">
        <w:rPr>
          <w:rFonts w:ascii="Consolas" w:hAnsi="Consolas"/>
          <w:color w:val="569CD6"/>
          <w:sz w:val="21"/>
          <w:szCs w:val="21"/>
        </w:rPr>
        <w:t>li</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ul</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"carousel-inner"</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"carousel-item active"</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img</w:t>
      </w:r>
      <w:r w:rsidRPr="0096176A">
        <w:rPr>
          <w:rFonts w:ascii="Consolas" w:hAnsi="Consolas"/>
          <w:color w:val="D4D4D4"/>
          <w:sz w:val="21"/>
          <w:szCs w:val="21"/>
        </w:rPr>
        <w:t xml:space="preserve"> </w:t>
      </w:r>
      <w:r w:rsidRPr="0096176A">
        <w:rPr>
          <w:rFonts w:ascii="Consolas" w:hAnsi="Consolas"/>
          <w:color w:val="9CDCFE"/>
          <w:sz w:val="21"/>
          <w:szCs w:val="21"/>
        </w:rPr>
        <w:t>src</w:t>
      </w:r>
      <w:r w:rsidRPr="0096176A">
        <w:rPr>
          <w:rFonts w:ascii="Consolas" w:hAnsi="Consolas"/>
          <w:color w:val="D4D4D4"/>
          <w:sz w:val="21"/>
          <w:szCs w:val="21"/>
        </w:rPr>
        <w:t>=</w:t>
      </w:r>
      <w:r w:rsidRPr="0096176A">
        <w:rPr>
          <w:rFonts w:ascii="Consolas" w:hAnsi="Consolas"/>
          <w:color w:val="CE9178"/>
          <w:sz w:val="21"/>
          <w:szCs w:val="21"/>
        </w:rPr>
        <w:t>"IMG1.JPEG"</w:t>
      </w:r>
      <w:r w:rsidRPr="0096176A">
        <w:rPr>
          <w:rFonts w:ascii="Consolas" w:hAnsi="Consolas"/>
          <w:color w:val="D4D4D4"/>
          <w:sz w:val="21"/>
          <w:szCs w:val="21"/>
        </w:rPr>
        <w:t xml:space="preserve"> </w:t>
      </w:r>
      <w:r w:rsidRPr="0096176A">
        <w:rPr>
          <w:rFonts w:ascii="Consolas" w:hAnsi="Consolas"/>
          <w:color w:val="9CDCFE"/>
          <w:sz w:val="21"/>
          <w:szCs w:val="21"/>
        </w:rPr>
        <w:t>alt</w:t>
      </w:r>
      <w:r w:rsidRPr="0096176A">
        <w:rPr>
          <w:rFonts w:ascii="Consolas" w:hAnsi="Consolas"/>
          <w:color w:val="D4D4D4"/>
          <w:sz w:val="21"/>
          <w:szCs w:val="21"/>
        </w:rPr>
        <w:t>=</w:t>
      </w:r>
      <w:r w:rsidRPr="0096176A">
        <w:rPr>
          <w:rFonts w:ascii="Consolas" w:hAnsi="Consolas"/>
          <w:color w:val="CE9178"/>
          <w:sz w:val="21"/>
          <w:szCs w:val="21"/>
        </w:rPr>
        <w:t>"welcome"</w:t>
      </w:r>
      <w:r w:rsidRPr="0096176A">
        <w:rPr>
          <w:rFonts w:ascii="Consolas" w:hAnsi="Consolas"/>
          <w:color w:val="D4D4D4"/>
          <w:sz w:val="21"/>
          <w:szCs w:val="21"/>
        </w:rPr>
        <w:t xml:space="preserve"> </w:t>
      </w:r>
      <w:r w:rsidRPr="0096176A">
        <w:rPr>
          <w:rFonts w:ascii="Consolas" w:hAnsi="Consolas"/>
          <w:color w:val="9CDCFE"/>
          <w:sz w:val="21"/>
          <w:szCs w:val="21"/>
        </w:rPr>
        <w:t>width</w:t>
      </w:r>
      <w:r w:rsidRPr="0096176A">
        <w:rPr>
          <w:rFonts w:ascii="Consolas" w:hAnsi="Consolas"/>
          <w:color w:val="D4D4D4"/>
          <w:sz w:val="21"/>
          <w:szCs w:val="21"/>
        </w:rPr>
        <w:t>=</w:t>
      </w:r>
      <w:r w:rsidRPr="0096176A">
        <w:rPr>
          <w:rFonts w:ascii="Consolas" w:hAnsi="Consolas"/>
          <w:color w:val="CE9178"/>
          <w:sz w:val="21"/>
          <w:szCs w:val="21"/>
        </w:rPr>
        <w:t>"1100"</w:t>
      </w:r>
      <w:r w:rsidRPr="0096176A">
        <w:rPr>
          <w:rFonts w:ascii="Consolas" w:hAnsi="Consolas"/>
          <w:color w:val="D4D4D4"/>
          <w:sz w:val="21"/>
          <w:szCs w:val="21"/>
        </w:rPr>
        <w:t xml:space="preserve"> </w:t>
      </w:r>
      <w:r w:rsidRPr="0096176A">
        <w:rPr>
          <w:rFonts w:ascii="Consolas" w:hAnsi="Consolas"/>
          <w:color w:val="9CDCFE"/>
          <w:sz w:val="21"/>
          <w:szCs w:val="21"/>
        </w:rPr>
        <w:t>height</w:t>
      </w:r>
      <w:r w:rsidRPr="0096176A">
        <w:rPr>
          <w:rFonts w:ascii="Consolas" w:hAnsi="Consolas"/>
          <w:color w:val="D4D4D4"/>
          <w:sz w:val="21"/>
          <w:szCs w:val="21"/>
        </w:rPr>
        <w:t>=</w:t>
      </w:r>
      <w:r w:rsidRPr="0096176A">
        <w:rPr>
          <w:rFonts w:ascii="Consolas" w:hAnsi="Consolas"/>
          <w:color w:val="CE9178"/>
          <w:sz w:val="21"/>
          <w:szCs w:val="21"/>
        </w:rPr>
        <w:t>"500"</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"carousel-caption"</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h3</w:t>
      </w:r>
      <w:r w:rsidRPr="0096176A">
        <w:rPr>
          <w:rFonts w:ascii="Consolas" w:hAnsi="Consolas"/>
          <w:color w:val="808080"/>
          <w:sz w:val="21"/>
          <w:szCs w:val="21"/>
        </w:rPr>
        <w:t>&gt;</w:t>
      </w:r>
      <w:r w:rsidRPr="0096176A">
        <w:rPr>
          <w:rFonts w:ascii="Consolas" w:hAnsi="Consolas"/>
          <w:color w:val="D4D4D4"/>
          <w:sz w:val="21"/>
          <w:szCs w:val="21"/>
        </w:rPr>
        <w:t>welcome..!!</w:t>
      </w:r>
      <w:r w:rsidRPr="0096176A">
        <w:rPr>
          <w:rFonts w:ascii="Consolas" w:hAnsi="Consolas"/>
          <w:color w:val="808080"/>
          <w:sz w:val="21"/>
          <w:szCs w:val="21"/>
        </w:rPr>
        <w:t>&lt;/</w:t>
      </w:r>
      <w:r w:rsidRPr="0096176A">
        <w:rPr>
          <w:rFonts w:ascii="Consolas" w:hAnsi="Consolas"/>
          <w:color w:val="569CD6"/>
          <w:sz w:val="21"/>
          <w:szCs w:val="21"/>
        </w:rPr>
        <w:t>h3</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808080"/>
          <w:sz w:val="21"/>
          <w:szCs w:val="21"/>
        </w:rPr>
        <w:t>&gt;</w:t>
      </w:r>
      <w:r w:rsidRPr="0096176A">
        <w:rPr>
          <w:rFonts w:ascii="Consolas" w:hAnsi="Consolas"/>
          <w:color w:val="D4D4D4"/>
          <w:sz w:val="21"/>
          <w:szCs w:val="21"/>
        </w:rPr>
        <w:t xml:space="preserve">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"carousel-item"</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img</w:t>
      </w:r>
      <w:r w:rsidRPr="0096176A">
        <w:rPr>
          <w:rFonts w:ascii="Consolas" w:hAnsi="Consolas"/>
          <w:color w:val="D4D4D4"/>
          <w:sz w:val="21"/>
          <w:szCs w:val="21"/>
        </w:rPr>
        <w:t xml:space="preserve"> </w:t>
      </w:r>
      <w:r w:rsidRPr="0096176A">
        <w:rPr>
          <w:rFonts w:ascii="Consolas" w:hAnsi="Consolas"/>
          <w:color w:val="9CDCFE"/>
          <w:sz w:val="21"/>
          <w:szCs w:val="21"/>
        </w:rPr>
        <w:t>src</w:t>
      </w:r>
      <w:r w:rsidRPr="0096176A">
        <w:rPr>
          <w:rFonts w:ascii="Consolas" w:hAnsi="Consolas"/>
          <w:color w:val="D4D4D4"/>
          <w:sz w:val="21"/>
          <w:szCs w:val="21"/>
        </w:rPr>
        <w:t>=</w:t>
      </w:r>
      <w:r w:rsidRPr="0096176A">
        <w:rPr>
          <w:rFonts w:ascii="Consolas" w:hAnsi="Consolas"/>
          <w:color w:val="CE9178"/>
          <w:sz w:val="21"/>
          <w:szCs w:val="21"/>
        </w:rPr>
        <w:t>"IMG2.JPEG"</w:t>
      </w:r>
      <w:r w:rsidRPr="0096176A">
        <w:rPr>
          <w:rFonts w:ascii="Consolas" w:hAnsi="Consolas"/>
          <w:color w:val="D4D4D4"/>
          <w:sz w:val="21"/>
          <w:szCs w:val="21"/>
        </w:rPr>
        <w:t xml:space="preserve"> </w:t>
      </w:r>
      <w:r w:rsidRPr="0096176A">
        <w:rPr>
          <w:rFonts w:ascii="Consolas" w:hAnsi="Consolas"/>
          <w:color w:val="9CDCFE"/>
          <w:sz w:val="21"/>
          <w:szCs w:val="21"/>
        </w:rPr>
        <w:t>alt</w:t>
      </w:r>
      <w:r w:rsidRPr="0096176A">
        <w:rPr>
          <w:rFonts w:ascii="Consolas" w:hAnsi="Consolas"/>
          <w:color w:val="D4D4D4"/>
          <w:sz w:val="21"/>
          <w:szCs w:val="21"/>
        </w:rPr>
        <w:t>=</w:t>
      </w:r>
      <w:r w:rsidRPr="0096176A">
        <w:rPr>
          <w:rFonts w:ascii="Consolas" w:hAnsi="Consolas"/>
          <w:color w:val="CE9178"/>
          <w:sz w:val="21"/>
          <w:szCs w:val="21"/>
        </w:rPr>
        <w:t>"Chicago"</w:t>
      </w:r>
      <w:r w:rsidRPr="0096176A">
        <w:rPr>
          <w:rFonts w:ascii="Consolas" w:hAnsi="Consolas"/>
          <w:color w:val="D4D4D4"/>
          <w:sz w:val="21"/>
          <w:szCs w:val="21"/>
        </w:rPr>
        <w:t xml:space="preserve"> </w:t>
      </w:r>
      <w:r w:rsidRPr="0096176A">
        <w:rPr>
          <w:rFonts w:ascii="Consolas" w:hAnsi="Consolas"/>
          <w:color w:val="9CDCFE"/>
          <w:sz w:val="21"/>
          <w:szCs w:val="21"/>
        </w:rPr>
        <w:t>width</w:t>
      </w:r>
      <w:r w:rsidRPr="0096176A">
        <w:rPr>
          <w:rFonts w:ascii="Consolas" w:hAnsi="Consolas"/>
          <w:color w:val="D4D4D4"/>
          <w:sz w:val="21"/>
          <w:szCs w:val="21"/>
        </w:rPr>
        <w:t>=</w:t>
      </w:r>
      <w:r w:rsidRPr="0096176A">
        <w:rPr>
          <w:rFonts w:ascii="Consolas" w:hAnsi="Consolas"/>
          <w:color w:val="CE9178"/>
          <w:sz w:val="21"/>
          <w:szCs w:val="21"/>
        </w:rPr>
        <w:t>"1100"</w:t>
      </w:r>
      <w:r w:rsidRPr="0096176A">
        <w:rPr>
          <w:rFonts w:ascii="Consolas" w:hAnsi="Consolas"/>
          <w:color w:val="D4D4D4"/>
          <w:sz w:val="21"/>
          <w:szCs w:val="21"/>
        </w:rPr>
        <w:t xml:space="preserve"> </w:t>
      </w:r>
      <w:r w:rsidRPr="0096176A">
        <w:rPr>
          <w:rFonts w:ascii="Consolas" w:hAnsi="Consolas"/>
          <w:color w:val="9CDCFE"/>
          <w:sz w:val="21"/>
          <w:szCs w:val="21"/>
        </w:rPr>
        <w:t>height</w:t>
      </w:r>
      <w:r w:rsidRPr="0096176A">
        <w:rPr>
          <w:rFonts w:ascii="Consolas" w:hAnsi="Consolas"/>
          <w:color w:val="D4D4D4"/>
          <w:sz w:val="21"/>
          <w:szCs w:val="21"/>
        </w:rPr>
        <w:t>=</w:t>
      </w:r>
      <w:r w:rsidRPr="0096176A">
        <w:rPr>
          <w:rFonts w:ascii="Consolas" w:hAnsi="Consolas"/>
          <w:color w:val="CE9178"/>
          <w:sz w:val="21"/>
          <w:szCs w:val="21"/>
        </w:rPr>
        <w:t>"500"</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"carousel-caption"</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h3</w:t>
      </w:r>
      <w:r w:rsidRPr="0096176A">
        <w:rPr>
          <w:rFonts w:ascii="Consolas" w:hAnsi="Consolas"/>
          <w:color w:val="808080"/>
          <w:sz w:val="21"/>
          <w:szCs w:val="21"/>
        </w:rPr>
        <w:t>&gt;</w:t>
      </w:r>
      <w:r w:rsidRPr="0096176A">
        <w:rPr>
          <w:rFonts w:ascii="Consolas" w:hAnsi="Consolas"/>
          <w:color w:val="D4D4D4"/>
          <w:sz w:val="21"/>
          <w:szCs w:val="21"/>
        </w:rPr>
        <w:t>build your resume in no time</w:t>
      </w:r>
      <w:r w:rsidRPr="0096176A">
        <w:rPr>
          <w:rFonts w:ascii="Consolas" w:hAnsi="Consolas"/>
          <w:color w:val="808080"/>
          <w:sz w:val="21"/>
          <w:szCs w:val="21"/>
        </w:rPr>
        <w:t>&lt;/</w:t>
      </w:r>
      <w:r w:rsidRPr="0096176A">
        <w:rPr>
          <w:rFonts w:ascii="Consolas" w:hAnsi="Consolas"/>
          <w:color w:val="569CD6"/>
          <w:sz w:val="21"/>
          <w:szCs w:val="21"/>
        </w:rPr>
        <w:t>h3</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808080"/>
          <w:sz w:val="21"/>
          <w:szCs w:val="21"/>
        </w:rPr>
        <w:t>&gt;</w:t>
      </w:r>
      <w:r w:rsidRPr="0096176A">
        <w:rPr>
          <w:rFonts w:ascii="Consolas" w:hAnsi="Consolas"/>
          <w:color w:val="D4D4D4"/>
          <w:sz w:val="21"/>
          <w:szCs w:val="21"/>
        </w:rPr>
        <w:t xml:space="preserve">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lastRenderedPageBreak/>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"carousel-item"</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img</w:t>
      </w:r>
      <w:r w:rsidRPr="0096176A">
        <w:rPr>
          <w:rFonts w:ascii="Consolas" w:hAnsi="Consolas"/>
          <w:color w:val="D4D4D4"/>
          <w:sz w:val="21"/>
          <w:szCs w:val="21"/>
        </w:rPr>
        <w:t xml:space="preserve"> </w:t>
      </w:r>
      <w:r w:rsidRPr="0096176A">
        <w:rPr>
          <w:rFonts w:ascii="Consolas" w:hAnsi="Consolas"/>
          <w:color w:val="9CDCFE"/>
          <w:sz w:val="21"/>
          <w:szCs w:val="21"/>
        </w:rPr>
        <w:t>src</w:t>
      </w:r>
      <w:r w:rsidRPr="0096176A">
        <w:rPr>
          <w:rFonts w:ascii="Consolas" w:hAnsi="Consolas"/>
          <w:color w:val="D4D4D4"/>
          <w:sz w:val="21"/>
          <w:szCs w:val="21"/>
        </w:rPr>
        <w:t>=</w:t>
      </w:r>
      <w:r w:rsidRPr="0096176A">
        <w:rPr>
          <w:rFonts w:ascii="Consolas" w:hAnsi="Consolas"/>
          <w:color w:val="CE9178"/>
          <w:sz w:val="21"/>
          <w:szCs w:val="21"/>
        </w:rPr>
        <w:t>"IMG3.JPEG"</w:t>
      </w:r>
      <w:r w:rsidRPr="0096176A">
        <w:rPr>
          <w:rFonts w:ascii="Consolas" w:hAnsi="Consolas"/>
          <w:color w:val="D4D4D4"/>
          <w:sz w:val="21"/>
          <w:szCs w:val="21"/>
        </w:rPr>
        <w:t xml:space="preserve"> </w:t>
      </w:r>
      <w:r w:rsidRPr="0096176A">
        <w:rPr>
          <w:rFonts w:ascii="Consolas" w:hAnsi="Consolas"/>
          <w:color w:val="9CDCFE"/>
          <w:sz w:val="21"/>
          <w:szCs w:val="21"/>
        </w:rPr>
        <w:t>alt</w:t>
      </w:r>
      <w:r w:rsidRPr="0096176A">
        <w:rPr>
          <w:rFonts w:ascii="Consolas" w:hAnsi="Consolas"/>
          <w:color w:val="D4D4D4"/>
          <w:sz w:val="21"/>
          <w:szCs w:val="21"/>
        </w:rPr>
        <w:t>=</w:t>
      </w:r>
      <w:r w:rsidRPr="0096176A">
        <w:rPr>
          <w:rFonts w:ascii="Consolas" w:hAnsi="Consolas"/>
          <w:color w:val="CE9178"/>
          <w:sz w:val="21"/>
          <w:szCs w:val="21"/>
        </w:rPr>
        <w:t>""</w:t>
      </w:r>
      <w:r w:rsidRPr="0096176A">
        <w:rPr>
          <w:rFonts w:ascii="Consolas" w:hAnsi="Consolas"/>
          <w:color w:val="D4D4D4"/>
          <w:sz w:val="21"/>
          <w:szCs w:val="21"/>
        </w:rPr>
        <w:t xml:space="preserve"> </w:t>
      </w:r>
      <w:r w:rsidRPr="0096176A">
        <w:rPr>
          <w:rFonts w:ascii="Consolas" w:hAnsi="Consolas"/>
          <w:color w:val="9CDCFE"/>
          <w:sz w:val="21"/>
          <w:szCs w:val="21"/>
        </w:rPr>
        <w:t>width</w:t>
      </w:r>
      <w:r w:rsidRPr="0096176A">
        <w:rPr>
          <w:rFonts w:ascii="Consolas" w:hAnsi="Consolas"/>
          <w:color w:val="D4D4D4"/>
          <w:sz w:val="21"/>
          <w:szCs w:val="21"/>
        </w:rPr>
        <w:t>=</w:t>
      </w:r>
      <w:r w:rsidRPr="0096176A">
        <w:rPr>
          <w:rFonts w:ascii="Consolas" w:hAnsi="Consolas"/>
          <w:color w:val="CE9178"/>
          <w:sz w:val="21"/>
          <w:szCs w:val="21"/>
        </w:rPr>
        <w:t>"1100"</w:t>
      </w:r>
      <w:r w:rsidRPr="0096176A">
        <w:rPr>
          <w:rFonts w:ascii="Consolas" w:hAnsi="Consolas"/>
          <w:color w:val="D4D4D4"/>
          <w:sz w:val="21"/>
          <w:szCs w:val="21"/>
        </w:rPr>
        <w:t xml:space="preserve"> </w:t>
      </w:r>
      <w:r w:rsidRPr="0096176A">
        <w:rPr>
          <w:rFonts w:ascii="Consolas" w:hAnsi="Consolas"/>
          <w:color w:val="9CDCFE"/>
          <w:sz w:val="21"/>
          <w:szCs w:val="21"/>
        </w:rPr>
        <w:t>height</w:t>
      </w:r>
      <w:r w:rsidRPr="0096176A">
        <w:rPr>
          <w:rFonts w:ascii="Consolas" w:hAnsi="Consolas"/>
          <w:color w:val="D4D4D4"/>
          <w:sz w:val="21"/>
          <w:szCs w:val="21"/>
        </w:rPr>
        <w:t>=</w:t>
      </w:r>
      <w:r w:rsidRPr="0096176A">
        <w:rPr>
          <w:rFonts w:ascii="Consolas" w:hAnsi="Consolas"/>
          <w:color w:val="CE9178"/>
          <w:sz w:val="21"/>
          <w:szCs w:val="21"/>
        </w:rPr>
        <w:t>"500"</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"carousel-caption"</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808080"/>
          <w:sz w:val="21"/>
          <w:szCs w:val="21"/>
        </w:rPr>
        <w:t>&gt;</w:t>
      </w:r>
      <w:r w:rsidRPr="0096176A">
        <w:rPr>
          <w:rFonts w:ascii="Consolas" w:hAnsi="Consolas"/>
          <w:color w:val="D4D4D4"/>
          <w:sz w:val="21"/>
          <w:szCs w:val="21"/>
        </w:rPr>
        <w:t xml:space="preserve">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a</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"carousel-control-prev"</w:t>
      </w:r>
      <w:r w:rsidRPr="0096176A">
        <w:rPr>
          <w:rFonts w:ascii="Consolas" w:hAnsi="Consolas"/>
          <w:color w:val="D4D4D4"/>
          <w:sz w:val="21"/>
          <w:szCs w:val="21"/>
        </w:rPr>
        <w:t xml:space="preserve"> </w:t>
      </w:r>
      <w:r w:rsidRPr="0096176A">
        <w:rPr>
          <w:rFonts w:ascii="Consolas" w:hAnsi="Consolas"/>
          <w:color w:val="9CDCFE"/>
          <w:sz w:val="21"/>
          <w:szCs w:val="21"/>
        </w:rPr>
        <w:t>href</w:t>
      </w:r>
      <w:r w:rsidRPr="0096176A">
        <w:rPr>
          <w:rFonts w:ascii="Consolas" w:hAnsi="Consolas"/>
          <w:color w:val="D4D4D4"/>
          <w:sz w:val="21"/>
          <w:szCs w:val="21"/>
        </w:rPr>
        <w:t>=</w:t>
      </w:r>
      <w:r w:rsidRPr="0096176A">
        <w:rPr>
          <w:rFonts w:ascii="Consolas" w:hAnsi="Consolas"/>
          <w:color w:val="CE9178"/>
          <w:sz w:val="21"/>
          <w:szCs w:val="21"/>
        </w:rPr>
        <w:t>"IMG2.JPEG"</w:t>
      </w:r>
      <w:r w:rsidRPr="0096176A">
        <w:rPr>
          <w:rFonts w:ascii="Consolas" w:hAnsi="Consolas"/>
          <w:color w:val="D4D4D4"/>
          <w:sz w:val="21"/>
          <w:szCs w:val="21"/>
        </w:rPr>
        <w:t xml:space="preserve"> </w:t>
      </w:r>
      <w:r w:rsidRPr="0096176A">
        <w:rPr>
          <w:rFonts w:ascii="Consolas" w:hAnsi="Consolas"/>
          <w:color w:val="9CDCFE"/>
          <w:sz w:val="21"/>
          <w:szCs w:val="21"/>
        </w:rPr>
        <w:t>data-slide</w:t>
      </w:r>
      <w:r w:rsidRPr="0096176A">
        <w:rPr>
          <w:rFonts w:ascii="Consolas" w:hAnsi="Consolas"/>
          <w:color w:val="D4D4D4"/>
          <w:sz w:val="21"/>
          <w:szCs w:val="21"/>
        </w:rPr>
        <w:t>=</w:t>
      </w:r>
      <w:r w:rsidRPr="0096176A">
        <w:rPr>
          <w:rFonts w:ascii="Consolas" w:hAnsi="Consolas"/>
          <w:color w:val="CE9178"/>
          <w:sz w:val="21"/>
          <w:szCs w:val="21"/>
        </w:rPr>
        <w:t>"prev"</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span</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"carousel-control-prev-icon"</w:t>
      </w:r>
      <w:r w:rsidRPr="0096176A">
        <w:rPr>
          <w:rFonts w:ascii="Consolas" w:hAnsi="Consolas"/>
          <w:color w:val="808080"/>
          <w:sz w:val="21"/>
          <w:szCs w:val="21"/>
        </w:rPr>
        <w:t>&gt;&lt;/</w:t>
      </w:r>
      <w:r w:rsidRPr="0096176A">
        <w:rPr>
          <w:rFonts w:ascii="Consolas" w:hAnsi="Consolas"/>
          <w:color w:val="569CD6"/>
          <w:sz w:val="21"/>
          <w:szCs w:val="21"/>
        </w:rPr>
        <w:t>span</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a</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a</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"carousel-control-next"</w:t>
      </w:r>
      <w:r w:rsidRPr="0096176A">
        <w:rPr>
          <w:rFonts w:ascii="Consolas" w:hAnsi="Consolas"/>
          <w:color w:val="D4D4D4"/>
          <w:sz w:val="21"/>
          <w:szCs w:val="21"/>
        </w:rPr>
        <w:t xml:space="preserve"> </w:t>
      </w:r>
      <w:r w:rsidRPr="0096176A">
        <w:rPr>
          <w:rFonts w:ascii="Consolas" w:hAnsi="Consolas"/>
          <w:color w:val="9CDCFE"/>
          <w:sz w:val="21"/>
          <w:szCs w:val="21"/>
        </w:rPr>
        <w:t>href</w:t>
      </w:r>
      <w:r w:rsidRPr="0096176A">
        <w:rPr>
          <w:rFonts w:ascii="Consolas" w:hAnsi="Consolas"/>
          <w:color w:val="D4D4D4"/>
          <w:sz w:val="21"/>
          <w:szCs w:val="21"/>
        </w:rPr>
        <w:t>=</w:t>
      </w:r>
      <w:r w:rsidRPr="0096176A">
        <w:rPr>
          <w:rFonts w:ascii="Consolas" w:hAnsi="Consolas"/>
          <w:color w:val="CE9178"/>
          <w:sz w:val="21"/>
          <w:szCs w:val="21"/>
        </w:rPr>
        <w:t>"IMG3.JPEG"</w:t>
      </w:r>
      <w:r w:rsidRPr="0096176A">
        <w:rPr>
          <w:rFonts w:ascii="Consolas" w:hAnsi="Consolas"/>
          <w:color w:val="D4D4D4"/>
          <w:sz w:val="21"/>
          <w:szCs w:val="21"/>
        </w:rPr>
        <w:t xml:space="preserve"> </w:t>
      </w:r>
      <w:r w:rsidRPr="0096176A">
        <w:rPr>
          <w:rFonts w:ascii="Consolas" w:hAnsi="Consolas"/>
          <w:color w:val="9CDCFE"/>
          <w:sz w:val="21"/>
          <w:szCs w:val="21"/>
        </w:rPr>
        <w:t>data-slide</w:t>
      </w:r>
      <w:r w:rsidRPr="0096176A">
        <w:rPr>
          <w:rFonts w:ascii="Consolas" w:hAnsi="Consolas"/>
          <w:color w:val="D4D4D4"/>
          <w:sz w:val="21"/>
          <w:szCs w:val="21"/>
        </w:rPr>
        <w:t>=</w:t>
      </w:r>
      <w:r w:rsidRPr="0096176A">
        <w:rPr>
          <w:rFonts w:ascii="Consolas" w:hAnsi="Consolas"/>
          <w:color w:val="CE9178"/>
          <w:sz w:val="21"/>
          <w:szCs w:val="21"/>
        </w:rPr>
        <w:t>"next"</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span</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"carousel-control-next-icon"</w:t>
      </w:r>
      <w:r w:rsidRPr="0096176A">
        <w:rPr>
          <w:rFonts w:ascii="Consolas" w:hAnsi="Consolas"/>
          <w:color w:val="808080"/>
          <w:sz w:val="21"/>
          <w:szCs w:val="21"/>
        </w:rPr>
        <w:t>&gt;&lt;/</w:t>
      </w:r>
      <w:r w:rsidRPr="0096176A">
        <w:rPr>
          <w:rFonts w:ascii="Consolas" w:hAnsi="Consolas"/>
          <w:color w:val="569CD6"/>
          <w:sz w:val="21"/>
          <w:szCs w:val="21"/>
        </w:rPr>
        <w:t>span</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a</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808080"/>
          <w:sz w:val="21"/>
          <w:szCs w:val="21"/>
        </w:rPr>
        <w:t>&gt;&lt;</w:t>
      </w:r>
      <w:r w:rsidRPr="0096176A">
        <w:rPr>
          <w:rFonts w:ascii="Consolas" w:hAnsi="Consolas"/>
          <w:color w:val="569CD6"/>
          <w:sz w:val="21"/>
          <w:szCs w:val="21"/>
        </w:rPr>
        <w:t>br</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h4</w:t>
      </w:r>
      <w:r w:rsidRPr="0096176A">
        <w:rPr>
          <w:rFonts w:ascii="Consolas" w:hAnsi="Consolas"/>
          <w:color w:val="808080"/>
          <w:sz w:val="21"/>
          <w:szCs w:val="21"/>
        </w:rPr>
        <w:t>&gt;</w:t>
      </w:r>
      <w:r w:rsidRPr="0096176A">
        <w:rPr>
          <w:rFonts w:ascii="Consolas" w:hAnsi="Consolas"/>
          <w:color w:val="D4D4D4"/>
          <w:sz w:val="21"/>
          <w:szCs w:val="21"/>
        </w:rPr>
        <w:t>Why do we need a resume</w:t>
      </w:r>
      <w:r w:rsidRPr="0096176A">
        <w:rPr>
          <w:rFonts w:ascii="Consolas" w:hAnsi="Consolas"/>
          <w:color w:val="808080"/>
          <w:sz w:val="21"/>
          <w:szCs w:val="21"/>
        </w:rPr>
        <w:t>&lt;/</w:t>
      </w:r>
      <w:r w:rsidRPr="0096176A">
        <w:rPr>
          <w:rFonts w:ascii="Consolas" w:hAnsi="Consolas"/>
          <w:color w:val="569CD6"/>
          <w:sz w:val="21"/>
          <w:szCs w:val="21"/>
        </w:rPr>
        <w:t>h4</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ul</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li</w:t>
      </w:r>
      <w:r w:rsidRPr="0096176A">
        <w:rPr>
          <w:rFonts w:ascii="Consolas" w:hAnsi="Consolas"/>
          <w:color w:val="808080"/>
          <w:sz w:val="21"/>
          <w:szCs w:val="21"/>
        </w:rPr>
        <w:t>&gt;</w:t>
      </w:r>
      <w:r w:rsidRPr="0096176A">
        <w:rPr>
          <w:rFonts w:ascii="Consolas" w:hAnsi="Consolas"/>
          <w:color w:val="D4D4D4"/>
          <w:sz w:val="21"/>
          <w:szCs w:val="21"/>
        </w:rPr>
        <w:t>Grabs the attention of employers and recruiters.</w:t>
      </w:r>
      <w:r w:rsidRPr="0096176A">
        <w:rPr>
          <w:rFonts w:ascii="Consolas" w:hAnsi="Consolas"/>
          <w:color w:val="808080"/>
          <w:sz w:val="21"/>
          <w:szCs w:val="21"/>
        </w:rPr>
        <w:t>&lt;/</w:t>
      </w:r>
      <w:r w:rsidRPr="0096176A">
        <w:rPr>
          <w:rFonts w:ascii="Consolas" w:hAnsi="Consolas"/>
          <w:color w:val="569CD6"/>
          <w:sz w:val="21"/>
          <w:szCs w:val="21"/>
        </w:rPr>
        <w:t>li</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li</w:t>
      </w:r>
      <w:r w:rsidRPr="0096176A">
        <w:rPr>
          <w:rFonts w:ascii="Consolas" w:hAnsi="Consolas"/>
          <w:color w:val="808080"/>
          <w:sz w:val="21"/>
          <w:szCs w:val="21"/>
        </w:rPr>
        <w:t>&gt;</w:t>
      </w:r>
      <w:r w:rsidRPr="0096176A">
        <w:rPr>
          <w:rFonts w:ascii="Consolas" w:hAnsi="Consolas"/>
          <w:color w:val="D4D4D4"/>
          <w:sz w:val="21"/>
          <w:szCs w:val="21"/>
        </w:rPr>
        <w:t xml:space="preserve"> Sells your strongest skills and accomplishments.</w:t>
      </w:r>
      <w:r w:rsidRPr="0096176A">
        <w:rPr>
          <w:rFonts w:ascii="Consolas" w:hAnsi="Consolas"/>
          <w:color w:val="808080"/>
          <w:sz w:val="21"/>
          <w:szCs w:val="21"/>
        </w:rPr>
        <w:t>&lt;/</w:t>
      </w:r>
      <w:r w:rsidRPr="0096176A">
        <w:rPr>
          <w:rFonts w:ascii="Consolas" w:hAnsi="Consolas"/>
          <w:color w:val="569CD6"/>
          <w:sz w:val="21"/>
          <w:szCs w:val="21"/>
        </w:rPr>
        <w:t>li</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li</w:t>
      </w:r>
      <w:r w:rsidRPr="0096176A">
        <w:rPr>
          <w:rFonts w:ascii="Consolas" w:hAnsi="Consolas"/>
          <w:color w:val="808080"/>
          <w:sz w:val="21"/>
          <w:szCs w:val="21"/>
        </w:rPr>
        <w:t>&gt;</w:t>
      </w:r>
      <w:r w:rsidRPr="0096176A">
        <w:rPr>
          <w:rFonts w:ascii="Consolas" w:hAnsi="Consolas"/>
          <w:color w:val="D4D4D4"/>
          <w:sz w:val="21"/>
          <w:szCs w:val="21"/>
        </w:rPr>
        <w:t xml:space="preserve"> Shows how you're a match for a position or project.</w:t>
      </w:r>
      <w:r w:rsidRPr="0096176A">
        <w:rPr>
          <w:rFonts w:ascii="Consolas" w:hAnsi="Consolas"/>
          <w:color w:val="808080"/>
          <w:sz w:val="21"/>
          <w:szCs w:val="21"/>
        </w:rPr>
        <w:t>&lt;/</w:t>
      </w:r>
      <w:r w:rsidRPr="0096176A">
        <w:rPr>
          <w:rFonts w:ascii="Consolas" w:hAnsi="Consolas"/>
          <w:color w:val="569CD6"/>
          <w:sz w:val="21"/>
          <w:szCs w:val="21"/>
        </w:rPr>
        <w:t>li</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li</w:t>
      </w:r>
      <w:r w:rsidRPr="0096176A">
        <w:rPr>
          <w:rFonts w:ascii="Consolas" w:hAnsi="Consolas"/>
          <w:color w:val="808080"/>
          <w:sz w:val="21"/>
          <w:szCs w:val="21"/>
        </w:rPr>
        <w:t>&gt;</w:t>
      </w:r>
      <w:r w:rsidRPr="0096176A">
        <w:rPr>
          <w:rFonts w:ascii="Consolas" w:hAnsi="Consolas"/>
          <w:color w:val="D4D4D4"/>
          <w:sz w:val="21"/>
          <w:szCs w:val="21"/>
        </w:rPr>
        <w:t xml:space="preserve"> And most importantly, gets you a job interview!</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li</w:t>
      </w:r>
      <w:r w:rsidRPr="0096176A">
        <w:rPr>
          <w:rFonts w:ascii="Consolas" w:hAnsi="Consolas"/>
          <w:color w:val="808080"/>
          <w:sz w:val="21"/>
          <w:szCs w:val="21"/>
        </w:rPr>
        <w:t>&gt;</w:t>
      </w: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ul</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w:t>
      </w:r>
      <w:r w:rsidRPr="0096176A">
        <w:rPr>
          <w:rFonts w:ascii="Consolas" w:hAnsi="Consolas"/>
          <w:color w:val="808080"/>
          <w:sz w:val="21"/>
          <w:szCs w:val="21"/>
        </w:rPr>
        <w:t>&lt;</w:t>
      </w:r>
      <w:r w:rsidRPr="0096176A">
        <w:rPr>
          <w:rFonts w:ascii="Consolas" w:hAnsi="Consolas"/>
          <w:color w:val="569CD6"/>
          <w:sz w:val="21"/>
          <w:szCs w:val="21"/>
        </w:rPr>
        <w:t>ul</w:t>
      </w:r>
      <w:r w:rsidRPr="0096176A">
        <w:rPr>
          <w:rFonts w:ascii="Consolas" w:hAnsi="Consolas"/>
          <w:color w:val="808080"/>
          <w:sz w:val="21"/>
          <w:szCs w:val="21"/>
        </w:rPr>
        <w:t>&gt;</w:t>
      </w: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h4</w:t>
      </w:r>
      <w:r w:rsidRPr="0096176A">
        <w:rPr>
          <w:rFonts w:ascii="Consolas" w:hAnsi="Consolas"/>
          <w:color w:val="808080"/>
          <w:sz w:val="21"/>
          <w:szCs w:val="21"/>
        </w:rPr>
        <w:t>&gt;</w:t>
      </w:r>
      <w:r w:rsidRPr="0096176A">
        <w:rPr>
          <w:rFonts w:ascii="Consolas" w:hAnsi="Consolas"/>
          <w:color w:val="D4D4D4"/>
          <w:sz w:val="21"/>
          <w:szCs w:val="21"/>
        </w:rPr>
        <w:t xml:space="preserve">How does this website help you ? </w:t>
      </w:r>
      <w:r w:rsidRPr="0096176A">
        <w:rPr>
          <w:rFonts w:ascii="Consolas" w:hAnsi="Consolas"/>
          <w:color w:val="808080"/>
          <w:sz w:val="21"/>
          <w:szCs w:val="21"/>
        </w:rPr>
        <w:t>&lt;/</w:t>
      </w:r>
      <w:r w:rsidRPr="0096176A">
        <w:rPr>
          <w:rFonts w:ascii="Consolas" w:hAnsi="Consolas"/>
          <w:color w:val="569CD6"/>
          <w:sz w:val="21"/>
          <w:szCs w:val="21"/>
        </w:rPr>
        <w:t>h4</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li</w:t>
      </w:r>
      <w:r w:rsidRPr="0096176A">
        <w:rPr>
          <w:rFonts w:ascii="Consolas" w:hAnsi="Consolas"/>
          <w:color w:val="808080"/>
          <w:sz w:val="21"/>
          <w:szCs w:val="21"/>
        </w:rPr>
        <w:t>&gt;</w:t>
      </w:r>
      <w:r w:rsidRPr="0096176A">
        <w:rPr>
          <w:rFonts w:ascii="Consolas" w:hAnsi="Consolas"/>
          <w:color w:val="D4D4D4"/>
          <w:sz w:val="21"/>
          <w:szCs w:val="21"/>
        </w:rPr>
        <w:t>Free of cost.</w:t>
      </w:r>
      <w:r w:rsidRPr="0096176A">
        <w:rPr>
          <w:rFonts w:ascii="Consolas" w:hAnsi="Consolas"/>
          <w:color w:val="808080"/>
          <w:sz w:val="21"/>
          <w:szCs w:val="21"/>
        </w:rPr>
        <w:t>&lt;/</w:t>
      </w:r>
      <w:r w:rsidRPr="0096176A">
        <w:rPr>
          <w:rFonts w:ascii="Consolas" w:hAnsi="Consolas"/>
          <w:color w:val="569CD6"/>
          <w:sz w:val="21"/>
          <w:szCs w:val="21"/>
        </w:rPr>
        <w:t>li</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li</w:t>
      </w:r>
      <w:r w:rsidRPr="0096176A">
        <w:rPr>
          <w:rFonts w:ascii="Consolas" w:hAnsi="Consolas"/>
          <w:color w:val="808080"/>
          <w:sz w:val="21"/>
          <w:szCs w:val="21"/>
        </w:rPr>
        <w:t>&gt;</w:t>
      </w:r>
      <w:r w:rsidRPr="0096176A">
        <w:rPr>
          <w:rFonts w:ascii="Consolas" w:hAnsi="Consolas"/>
          <w:color w:val="D4D4D4"/>
          <w:sz w:val="21"/>
          <w:szCs w:val="21"/>
        </w:rPr>
        <w:t xml:space="preserve">   Easy to build; often has user-friendly process; a great option for beginners.</w:t>
      </w:r>
      <w:r w:rsidRPr="0096176A">
        <w:rPr>
          <w:rFonts w:ascii="Consolas" w:hAnsi="Consolas"/>
          <w:color w:val="808080"/>
          <w:sz w:val="21"/>
          <w:szCs w:val="21"/>
        </w:rPr>
        <w:t>&lt;/</w:t>
      </w:r>
      <w:r w:rsidRPr="0096176A">
        <w:rPr>
          <w:rFonts w:ascii="Consolas" w:hAnsi="Consolas"/>
          <w:color w:val="569CD6"/>
          <w:sz w:val="21"/>
          <w:szCs w:val="21"/>
        </w:rPr>
        <w:t>li</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li</w:t>
      </w:r>
      <w:r w:rsidRPr="0096176A">
        <w:rPr>
          <w:rFonts w:ascii="Consolas" w:hAnsi="Consolas"/>
          <w:color w:val="808080"/>
          <w:sz w:val="21"/>
          <w:szCs w:val="21"/>
        </w:rPr>
        <w:t>&gt;</w:t>
      </w:r>
      <w:r w:rsidRPr="0096176A">
        <w:rPr>
          <w:rFonts w:ascii="Consolas" w:hAnsi="Consolas"/>
          <w:color w:val="D4D4D4"/>
          <w:sz w:val="21"/>
          <w:szCs w:val="21"/>
        </w:rPr>
        <w:t xml:space="preserve"> You would be able to get a brand-new resume within five minutes.</w:t>
      </w:r>
      <w:r w:rsidRPr="0096176A">
        <w:rPr>
          <w:rFonts w:ascii="Consolas" w:hAnsi="Consolas"/>
          <w:color w:val="808080"/>
          <w:sz w:val="21"/>
          <w:szCs w:val="21"/>
        </w:rPr>
        <w:t>&lt;/</w:t>
      </w:r>
      <w:r w:rsidRPr="0096176A">
        <w:rPr>
          <w:rFonts w:ascii="Consolas" w:hAnsi="Consolas"/>
          <w:color w:val="569CD6"/>
          <w:sz w:val="21"/>
          <w:szCs w:val="21"/>
        </w:rPr>
        <w:t>li</w:t>
      </w:r>
      <w:r w:rsidRPr="0096176A">
        <w:rPr>
          <w:rFonts w:ascii="Consolas" w:hAnsi="Consolas"/>
          <w:color w:val="808080"/>
          <w:sz w:val="21"/>
          <w:szCs w:val="21"/>
        </w:rPr>
        <w:t>&gt;&lt;/</w:t>
      </w:r>
      <w:r w:rsidRPr="0096176A">
        <w:rPr>
          <w:rFonts w:ascii="Consolas" w:hAnsi="Consolas"/>
          <w:color w:val="569CD6"/>
          <w:sz w:val="21"/>
          <w:szCs w:val="21"/>
        </w:rPr>
        <w:t>ul</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808080"/>
          <w:sz w:val="21"/>
          <w:szCs w:val="21"/>
        </w:rPr>
        <w:t>&gt;&lt;</w:t>
      </w:r>
      <w:r w:rsidRPr="0096176A">
        <w:rPr>
          <w:rFonts w:ascii="Consolas" w:hAnsi="Consolas"/>
          <w:color w:val="569CD6"/>
          <w:sz w:val="21"/>
          <w:szCs w:val="21"/>
        </w:rPr>
        <w:t>br</w:t>
      </w:r>
      <w:r w:rsidRPr="0096176A">
        <w:rPr>
          <w:rFonts w:ascii="Consolas" w:hAnsi="Consolas"/>
          <w:color w:val="808080"/>
          <w:sz w:val="21"/>
          <w:szCs w:val="21"/>
        </w:rPr>
        <w:t>&gt;&lt;</w:t>
      </w:r>
      <w:r w:rsidRPr="0096176A">
        <w:rPr>
          <w:rFonts w:ascii="Consolas" w:hAnsi="Consolas"/>
          <w:color w:val="569CD6"/>
          <w:sz w:val="21"/>
          <w:szCs w:val="21"/>
        </w:rPr>
        <w:t>br</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h2</w:t>
      </w:r>
      <w:r w:rsidRPr="0096176A">
        <w:rPr>
          <w:rFonts w:ascii="Consolas" w:hAnsi="Consolas"/>
          <w:color w:val="808080"/>
          <w:sz w:val="21"/>
          <w:szCs w:val="21"/>
        </w:rPr>
        <w:t>&gt;</w:t>
      </w:r>
      <w:r w:rsidRPr="0096176A">
        <w:rPr>
          <w:rFonts w:ascii="Consolas" w:hAnsi="Consolas"/>
          <w:color w:val="D4D4D4"/>
          <w:sz w:val="21"/>
          <w:szCs w:val="21"/>
        </w:rPr>
        <w:t>These are some examples of our resumes...</w:t>
      </w:r>
      <w:r w:rsidRPr="0096176A">
        <w:rPr>
          <w:rFonts w:ascii="Consolas" w:hAnsi="Consolas"/>
          <w:color w:val="808080"/>
          <w:sz w:val="21"/>
          <w:szCs w:val="21"/>
        </w:rPr>
        <w:t>&lt;/</w:t>
      </w:r>
      <w:r w:rsidRPr="0096176A">
        <w:rPr>
          <w:rFonts w:ascii="Consolas" w:hAnsi="Consolas"/>
          <w:color w:val="569CD6"/>
          <w:sz w:val="21"/>
          <w:szCs w:val="21"/>
        </w:rPr>
        <w:t>h2</w:t>
      </w:r>
      <w:r w:rsidRPr="0096176A">
        <w:rPr>
          <w:rFonts w:ascii="Consolas" w:hAnsi="Consolas"/>
          <w:color w:val="808080"/>
          <w:sz w:val="21"/>
          <w:szCs w:val="21"/>
        </w:rPr>
        <w:t>&gt;</w:t>
      </w: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img</w:t>
      </w:r>
      <w:r w:rsidRPr="0096176A">
        <w:rPr>
          <w:rFonts w:ascii="Consolas" w:hAnsi="Consolas"/>
          <w:color w:val="D4D4D4"/>
          <w:sz w:val="21"/>
          <w:szCs w:val="21"/>
        </w:rPr>
        <w:t xml:space="preserve"> </w:t>
      </w:r>
      <w:r w:rsidRPr="0096176A">
        <w:rPr>
          <w:rFonts w:ascii="Consolas" w:hAnsi="Consolas"/>
          <w:color w:val="9CDCFE"/>
          <w:sz w:val="21"/>
          <w:szCs w:val="21"/>
        </w:rPr>
        <w:t>src</w:t>
      </w:r>
      <w:r w:rsidRPr="0096176A">
        <w:rPr>
          <w:rFonts w:ascii="Consolas" w:hAnsi="Consolas"/>
          <w:color w:val="D4D4D4"/>
          <w:sz w:val="21"/>
          <w:szCs w:val="21"/>
        </w:rPr>
        <w:t>=</w:t>
      </w:r>
      <w:r w:rsidRPr="0096176A">
        <w:rPr>
          <w:rFonts w:ascii="Consolas" w:hAnsi="Consolas"/>
          <w:color w:val="CE9178"/>
          <w:sz w:val="21"/>
          <w:szCs w:val="21"/>
        </w:rPr>
        <w:t>"exp1.jpeg"</w:t>
      </w:r>
      <w:r w:rsidRPr="0096176A">
        <w:rPr>
          <w:rFonts w:ascii="Consolas" w:hAnsi="Consolas"/>
          <w:color w:val="D4D4D4"/>
          <w:sz w:val="21"/>
          <w:szCs w:val="21"/>
        </w:rPr>
        <w:t xml:space="preserve"> </w:t>
      </w:r>
      <w:r w:rsidRPr="0096176A">
        <w:rPr>
          <w:rFonts w:ascii="Consolas" w:hAnsi="Consolas"/>
          <w:color w:val="9CDCFE"/>
          <w:sz w:val="21"/>
          <w:szCs w:val="21"/>
        </w:rPr>
        <w:t>alt</w:t>
      </w:r>
      <w:r w:rsidRPr="0096176A">
        <w:rPr>
          <w:rFonts w:ascii="Consolas" w:hAnsi="Consolas"/>
          <w:color w:val="D4D4D4"/>
          <w:sz w:val="21"/>
          <w:szCs w:val="21"/>
        </w:rPr>
        <w:t>=</w:t>
      </w:r>
      <w:r w:rsidRPr="0096176A">
        <w:rPr>
          <w:rFonts w:ascii="Consolas" w:hAnsi="Consolas"/>
          <w:color w:val="CE9178"/>
          <w:sz w:val="21"/>
          <w:szCs w:val="21"/>
        </w:rPr>
        <w:t>"exp1"</w:t>
      </w:r>
      <w:r w:rsidRPr="0096176A">
        <w:rPr>
          <w:rFonts w:ascii="Consolas" w:hAnsi="Consolas"/>
          <w:color w:val="D4D4D4"/>
          <w:sz w:val="21"/>
          <w:szCs w:val="21"/>
        </w:rPr>
        <w:t xml:space="preserve"> </w:t>
      </w:r>
      <w:r w:rsidRPr="0096176A">
        <w:rPr>
          <w:rFonts w:ascii="Consolas" w:hAnsi="Consolas"/>
          <w:color w:val="9CDCFE"/>
          <w:sz w:val="21"/>
          <w:szCs w:val="21"/>
        </w:rPr>
        <w:t>width</w:t>
      </w:r>
      <w:r w:rsidRPr="0096176A">
        <w:rPr>
          <w:rFonts w:ascii="Consolas" w:hAnsi="Consolas"/>
          <w:color w:val="D4D4D4"/>
          <w:sz w:val="21"/>
          <w:szCs w:val="21"/>
        </w:rPr>
        <w:t>=</w:t>
      </w:r>
      <w:r w:rsidRPr="0096176A">
        <w:rPr>
          <w:rFonts w:ascii="Consolas" w:hAnsi="Consolas"/>
          <w:color w:val="CE9178"/>
          <w:sz w:val="21"/>
          <w:szCs w:val="21"/>
        </w:rPr>
        <w:t>"300"</w:t>
      </w:r>
      <w:r w:rsidRPr="0096176A">
        <w:rPr>
          <w:rFonts w:ascii="Consolas" w:hAnsi="Consolas"/>
          <w:color w:val="D4D4D4"/>
          <w:sz w:val="21"/>
          <w:szCs w:val="21"/>
        </w:rPr>
        <w:t xml:space="preserve"> </w:t>
      </w:r>
      <w:r w:rsidRPr="0096176A">
        <w:rPr>
          <w:rFonts w:ascii="Consolas" w:hAnsi="Consolas"/>
          <w:color w:val="9CDCFE"/>
          <w:sz w:val="21"/>
          <w:szCs w:val="21"/>
        </w:rPr>
        <w:t>height</w:t>
      </w:r>
      <w:r w:rsidRPr="0096176A">
        <w:rPr>
          <w:rFonts w:ascii="Consolas" w:hAnsi="Consolas"/>
          <w:color w:val="D4D4D4"/>
          <w:sz w:val="21"/>
          <w:szCs w:val="21"/>
        </w:rPr>
        <w:t>=</w:t>
      </w:r>
      <w:r w:rsidRPr="0096176A">
        <w:rPr>
          <w:rFonts w:ascii="Consolas" w:hAnsi="Consolas"/>
          <w:color w:val="CE9178"/>
          <w:sz w:val="21"/>
          <w:szCs w:val="21"/>
        </w:rPr>
        <w:t>"350"</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img</w:t>
      </w:r>
      <w:r w:rsidRPr="0096176A">
        <w:rPr>
          <w:rFonts w:ascii="Consolas" w:hAnsi="Consolas"/>
          <w:color w:val="D4D4D4"/>
          <w:sz w:val="21"/>
          <w:szCs w:val="21"/>
        </w:rPr>
        <w:t xml:space="preserve"> </w:t>
      </w:r>
      <w:r w:rsidRPr="0096176A">
        <w:rPr>
          <w:rFonts w:ascii="Consolas" w:hAnsi="Consolas"/>
          <w:color w:val="9CDCFE"/>
          <w:sz w:val="21"/>
          <w:szCs w:val="21"/>
        </w:rPr>
        <w:t>src</w:t>
      </w:r>
      <w:r w:rsidRPr="0096176A">
        <w:rPr>
          <w:rFonts w:ascii="Consolas" w:hAnsi="Consolas"/>
          <w:color w:val="D4D4D4"/>
          <w:sz w:val="21"/>
          <w:szCs w:val="21"/>
        </w:rPr>
        <w:t>=</w:t>
      </w:r>
      <w:r w:rsidRPr="0096176A">
        <w:rPr>
          <w:rFonts w:ascii="Consolas" w:hAnsi="Consolas"/>
          <w:color w:val="CE9178"/>
          <w:sz w:val="21"/>
          <w:szCs w:val="21"/>
        </w:rPr>
        <w:t>"exp2.jpeg"</w:t>
      </w:r>
      <w:r w:rsidRPr="0096176A">
        <w:rPr>
          <w:rFonts w:ascii="Consolas" w:hAnsi="Consolas"/>
          <w:color w:val="D4D4D4"/>
          <w:sz w:val="21"/>
          <w:szCs w:val="21"/>
        </w:rPr>
        <w:t xml:space="preserve"> </w:t>
      </w:r>
      <w:r w:rsidRPr="0096176A">
        <w:rPr>
          <w:rFonts w:ascii="Consolas" w:hAnsi="Consolas"/>
          <w:color w:val="9CDCFE"/>
          <w:sz w:val="21"/>
          <w:szCs w:val="21"/>
        </w:rPr>
        <w:t>alt</w:t>
      </w:r>
      <w:r w:rsidRPr="0096176A">
        <w:rPr>
          <w:rFonts w:ascii="Consolas" w:hAnsi="Consolas"/>
          <w:color w:val="D4D4D4"/>
          <w:sz w:val="21"/>
          <w:szCs w:val="21"/>
        </w:rPr>
        <w:t>=</w:t>
      </w:r>
      <w:r w:rsidRPr="0096176A">
        <w:rPr>
          <w:rFonts w:ascii="Consolas" w:hAnsi="Consolas"/>
          <w:color w:val="CE9178"/>
          <w:sz w:val="21"/>
          <w:szCs w:val="21"/>
        </w:rPr>
        <w:t>"exp2"</w:t>
      </w:r>
      <w:r w:rsidRPr="0096176A">
        <w:rPr>
          <w:rFonts w:ascii="Consolas" w:hAnsi="Consolas"/>
          <w:color w:val="D4D4D4"/>
          <w:sz w:val="21"/>
          <w:szCs w:val="21"/>
        </w:rPr>
        <w:t xml:space="preserve"> </w:t>
      </w:r>
      <w:r w:rsidRPr="0096176A">
        <w:rPr>
          <w:rFonts w:ascii="Consolas" w:hAnsi="Consolas"/>
          <w:color w:val="9CDCFE"/>
          <w:sz w:val="21"/>
          <w:szCs w:val="21"/>
        </w:rPr>
        <w:t>width</w:t>
      </w:r>
      <w:r w:rsidRPr="0096176A">
        <w:rPr>
          <w:rFonts w:ascii="Consolas" w:hAnsi="Consolas"/>
          <w:color w:val="D4D4D4"/>
          <w:sz w:val="21"/>
          <w:szCs w:val="21"/>
        </w:rPr>
        <w:t>=</w:t>
      </w:r>
      <w:r w:rsidRPr="0096176A">
        <w:rPr>
          <w:rFonts w:ascii="Consolas" w:hAnsi="Consolas"/>
          <w:color w:val="CE9178"/>
          <w:sz w:val="21"/>
          <w:szCs w:val="21"/>
        </w:rPr>
        <w:t>"300"</w:t>
      </w:r>
      <w:r w:rsidRPr="0096176A">
        <w:rPr>
          <w:rFonts w:ascii="Consolas" w:hAnsi="Consolas"/>
          <w:color w:val="D4D4D4"/>
          <w:sz w:val="21"/>
          <w:szCs w:val="21"/>
        </w:rPr>
        <w:t xml:space="preserve"> </w:t>
      </w:r>
      <w:r w:rsidRPr="0096176A">
        <w:rPr>
          <w:rFonts w:ascii="Consolas" w:hAnsi="Consolas"/>
          <w:color w:val="9CDCFE"/>
          <w:sz w:val="21"/>
          <w:szCs w:val="21"/>
        </w:rPr>
        <w:t>height</w:t>
      </w:r>
      <w:r w:rsidRPr="0096176A">
        <w:rPr>
          <w:rFonts w:ascii="Consolas" w:hAnsi="Consolas"/>
          <w:color w:val="D4D4D4"/>
          <w:sz w:val="21"/>
          <w:szCs w:val="21"/>
        </w:rPr>
        <w:t>=</w:t>
      </w:r>
      <w:r w:rsidRPr="0096176A">
        <w:rPr>
          <w:rFonts w:ascii="Consolas" w:hAnsi="Consolas"/>
          <w:color w:val="CE9178"/>
          <w:sz w:val="21"/>
          <w:szCs w:val="21"/>
        </w:rPr>
        <w:t>"350"</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808080"/>
          <w:sz w:val="21"/>
          <w:szCs w:val="21"/>
        </w:rPr>
        <w:t>&gt;&lt;</w:t>
      </w:r>
      <w:r w:rsidRPr="0096176A">
        <w:rPr>
          <w:rFonts w:ascii="Consolas" w:hAnsi="Consolas"/>
          <w:color w:val="569CD6"/>
          <w:sz w:val="21"/>
          <w:szCs w:val="21"/>
        </w:rPr>
        <w:t>br</w:t>
      </w:r>
      <w:r w:rsidRPr="0096176A">
        <w:rPr>
          <w:rFonts w:ascii="Consolas" w:hAnsi="Consolas"/>
          <w:color w:val="808080"/>
          <w:sz w:val="21"/>
          <w:szCs w:val="21"/>
        </w:rPr>
        <w:t>&gt;&lt;</w:t>
      </w:r>
      <w:r w:rsidRPr="0096176A">
        <w:rPr>
          <w:rFonts w:ascii="Consolas" w:hAnsi="Consolas"/>
          <w:color w:val="569CD6"/>
          <w:sz w:val="21"/>
          <w:szCs w:val="21"/>
        </w:rPr>
        <w:t>br</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q</w:t>
      </w:r>
      <w:r w:rsidRPr="0096176A">
        <w:rPr>
          <w:rFonts w:ascii="Consolas" w:hAnsi="Consolas"/>
          <w:color w:val="D4D4D4"/>
          <w:sz w:val="21"/>
          <w:szCs w:val="21"/>
        </w:rPr>
        <w:t xml:space="preserve"> </w:t>
      </w:r>
      <w:r w:rsidRPr="0096176A">
        <w:rPr>
          <w:rFonts w:ascii="Consolas" w:hAnsi="Consolas"/>
          <w:color w:val="9CDCFE"/>
          <w:sz w:val="21"/>
          <w:szCs w:val="21"/>
        </w:rPr>
        <w:t>style</w:t>
      </w:r>
      <w:r w:rsidRPr="0096176A">
        <w:rPr>
          <w:rFonts w:ascii="Consolas" w:hAnsi="Consolas"/>
          <w:color w:val="D4D4D4"/>
          <w:sz w:val="21"/>
          <w:szCs w:val="21"/>
        </w:rPr>
        <w:t>=</w:t>
      </w:r>
      <w:r w:rsidRPr="0096176A">
        <w:rPr>
          <w:rFonts w:ascii="Consolas" w:hAnsi="Consolas"/>
          <w:color w:val="CE9178"/>
          <w:sz w:val="21"/>
          <w:szCs w:val="21"/>
        </w:rPr>
        <w:t>"font-weight: 800; font-style: italic; font: size 50px; ;"</w:t>
      </w:r>
      <w:r w:rsidRPr="0096176A">
        <w:rPr>
          <w:rFonts w:ascii="Consolas" w:hAnsi="Consolas"/>
          <w:color w:val="808080"/>
          <w:sz w:val="21"/>
          <w:szCs w:val="21"/>
        </w:rPr>
        <w:t>&gt;</w:t>
      </w:r>
      <w:r w:rsidRPr="0096176A">
        <w:rPr>
          <w:rFonts w:ascii="Consolas" w:hAnsi="Consolas"/>
          <w:color w:val="D4D4D4"/>
          <w:sz w:val="21"/>
          <w:szCs w:val="21"/>
        </w:rPr>
        <w:t>BUILD YOUR RESUME IN NO TIME</w:t>
      </w:r>
      <w:r w:rsidRPr="0096176A">
        <w:rPr>
          <w:rFonts w:ascii="Consolas" w:hAnsi="Consolas"/>
          <w:color w:val="808080"/>
          <w:sz w:val="21"/>
          <w:szCs w:val="21"/>
        </w:rPr>
        <w:t>&lt;/</w:t>
      </w:r>
      <w:r w:rsidRPr="0096176A">
        <w:rPr>
          <w:rFonts w:ascii="Consolas" w:hAnsi="Consolas"/>
          <w:color w:val="569CD6"/>
          <w:sz w:val="21"/>
          <w:szCs w:val="21"/>
        </w:rPr>
        <w:t>q</w:t>
      </w:r>
      <w:r w:rsidRPr="0096176A">
        <w:rPr>
          <w:rFonts w:ascii="Consolas" w:hAnsi="Consolas"/>
          <w:color w:val="808080"/>
          <w:sz w:val="21"/>
          <w:szCs w:val="21"/>
        </w:rPr>
        <w:t>&gt;&lt;</w:t>
      </w:r>
      <w:r w:rsidRPr="0096176A">
        <w:rPr>
          <w:rFonts w:ascii="Consolas" w:hAnsi="Consolas"/>
          <w:color w:val="569CD6"/>
          <w:sz w:val="21"/>
          <w:szCs w:val="21"/>
        </w:rPr>
        <w:t>br</w:t>
      </w:r>
      <w:r w:rsidRPr="0096176A">
        <w:rPr>
          <w:rFonts w:ascii="Consolas" w:hAnsi="Consolas"/>
          <w:color w:val="808080"/>
          <w:sz w:val="21"/>
          <w:szCs w:val="21"/>
        </w:rPr>
        <w:t>&gt;&lt;</w:t>
      </w:r>
      <w:r w:rsidRPr="0096176A">
        <w:rPr>
          <w:rFonts w:ascii="Consolas" w:hAnsi="Consolas"/>
          <w:color w:val="569CD6"/>
          <w:sz w:val="21"/>
          <w:szCs w:val="21"/>
        </w:rPr>
        <w:t>br</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h3</w:t>
      </w:r>
      <w:r w:rsidRPr="0096176A">
        <w:rPr>
          <w:rFonts w:ascii="Consolas" w:hAnsi="Consolas"/>
          <w:color w:val="808080"/>
          <w:sz w:val="21"/>
          <w:szCs w:val="21"/>
        </w:rPr>
        <w:t>&gt;</w:t>
      </w:r>
      <w:r w:rsidRPr="0096176A">
        <w:rPr>
          <w:rFonts w:ascii="Consolas" w:hAnsi="Consolas"/>
          <w:color w:val="D4D4D4"/>
          <w:sz w:val="21"/>
          <w:szCs w:val="21"/>
        </w:rPr>
        <w:t>Follow these steps to build your resume</w:t>
      </w:r>
      <w:r w:rsidRPr="0096176A">
        <w:rPr>
          <w:rFonts w:ascii="Consolas" w:hAnsi="Consolas"/>
          <w:color w:val="808080"/>
          <w:sz w:val="21"/>
          <w:szCs w:val="21"/>
        </w:rPr>
        <w:t>&lt;/</w:t>
      </w:r>
      <w:r w:rsidRPr="0096176A">
        <w:rPr>
          <w:rFonts w:ascii="Consolas" w:hAnsi="Consolas"/>
          <w:color w:val="569CD6"/>
          <w:sz w:val="21"/>
          <w:szCs w:val="21"/>
        </w:rPr>
        <w:t>h3</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D4D4D4"/>
          <w:sz w:val="21"/>
          <w:szCs w:val="21"/>
        </w:rPr>
        <w:t xml:space="preserve"> </w:t>
      </w:r>
      <w:r w:rsidRPr="0096176A">
        <w:rPr>
          <w:rFonts w:ascii="Consolas" w:hAnsi="Consolas"/>
          <w:color w:val="9CDCFE"/>
          <w:sz w:val="21"/>
          <w:szCs w:val="21"/>
        </w:rPr>
        <w:t>style</w:t>
      </w:r>
      <w:r w:rsidRPr="0096176A">
        <w:rPr>
          <w:rFonts w:ascii="Consolas" w:hAnsi="Consolas"/>
          <w:color w:val="D4D4D4"/>
          <w:sz w:val="21"/>
          <w:szCs w:val="21"/>
        </w:rPr>
        <w:t>=</w:t>
      </w:r>
      <w:r w:rsidRPr="0096176A">
        <w:rPr>
          <w:rFonts w:ascii="Consolas" w:hAnsi="Consolas"/>
          <w:color w:val="CE9178"/>
          <w:sz w:val="21"/>
          <w:szCs w:val="21"/>
        </w:rPr>
        <w:t>"display: grid ; grid-template-columns: 200px 200px 200px;"</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"card"</w:t>
      </w:r>
      <w:r w:rsidRPr="0096176A">
        <w:rPr>
          <w:rFonts w:ascii="Consolas" w:hAnsi="Consolas"/>
          <w:color w:val="D4D4D4"/>
          <w:sz w:val="21"/>
          <w:szCs w:val="21"/>
        </w:rPr>
        <w:t xml:space="preserve"> </w:t>
      </w:r>
      <w:r w:rsidRPr="0096176A">
        <w:rPr>
          <w:rFonts w:ascii="Consolas" w:hAnsi="Consolas"/>
          <w:color w:val="9CDCFE"/>
          <w:sz w:val="21"/>
          <w:szCs w:val="21"/>
        </w:rPr>
        <w:t>style</w:t>
      </w:r>
      <w:r w:rsidRPr="0096176A">
        <w:rPr>
          <w:rFonts w:ascii="Consolas" w:hAnsi="Consolas"/>
          <w:color w:val="D4D4D4"/>
          <w:sz w:val="21"/>
          <w:szCs w:val="21"/>
        </w:rPr>
        <w:t>=</w:t>
      </w:r>
      <w:r w:rsidRPr="0096176A">
        <w:rPr>
          <w:rFonts w:ascii="Consolas" w:hAnsi="Consolas"/>
          <w:color w:val="CE9178"/>
          <w:sz w:val="21"/>
          <w:szCs w:val="21"/>
        </w:rPr>
        <w:t>"width:200px height: 350px"</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img</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"card-img-top"</w:t>
      </w:r>
      <w:r w:rsidRPr="0096176A">
        <w:rPr>
          <w:rFonts w:ascii="Consolas" w:hAnsi="Consolas"/>
          <w:color w:val="D4D4D4"/>
          <w:sz w:val="21"/>
          <w:szCs w:val="21"/>
        </w:rPr>
        <w:t xml:space="preserve"> </w:t>
      </w:r>
      <w:r w:rsidRPr="0096176A">
        <w:rPr>
          <w:rFonts w:ascii="Consolas" w:hAnsi="Consolas"/>
          <w:color w:val="9CDCFE"/>
          <w:sz w:val="21"/>
          <w:szCs w:val="21"/>
        </w:rPr>
        <w:t>src</w:t>
      </w:r>
      <w:r w:rsidRPr="0096176A">
        <w:rPr>
          <w:rFonts w:ascii="Consolas" w:hAnsi="Consolas"/>
          <w:color w:val="D4D4D4"/>
          <w:sz w:val="21"/>
          <w:szCs w:val="21"/>
        </w:rPr>
        <w:t>=</w:t>
      </w:r>
      <w:r w:rsidRPr="0096176A">
        <w:rPr>
          <w:rFonts w:ascii="Consolas" w:hAnsi="Consolas"/>
          <w:color w:val="CE9178"/>
          <w:sz w:val="21"/>
          <w:szCs w:val="21"/>
        </w:rPr>
        <w:t>"CARD1.JPEG"</w:t>
      </w:r>
      <w:r w:rsidRPr="0096176A">
        <w:rPr>
          <w:rFonts w:ascii="Consolas" w:hAnsi="Consolas"/>
          <w:color w:val="D4D4D4"/>
          <w:sz w:val="21"/>
          <w:szCs w:val="21"/>
        </w:rPr>
        <w:t xml:space="preserve"> </w:t>
      </w:r>
      <w:r w:rsidRPr="0096176A">
        <w:rPr>
          <w:rFonts w:ascii="Consolas" w:hAnsi="Consolas"/>
          <w:color w:val="9CDCFE"/>
          <w:sz w:val="21"/>
          <w:szCs w:val="21"/>
        </w:rPr>
        <w:t>alt</w:t>
      </w:r>
      <w:r w:rsidRPr="0096176A">
        <w:rPr>
          <w:rFonts w:ascii="Consolas" w:hAnsi="Consolas"/>
          <w:color w:val="D4D4D4"/>
          <w:sz w:val="21"/>
          <w:szCs w:val="21"/>
        </w:rPr>
        <w:t>=</w:t>
      </w:r>
      <w:r w:rsidRPr="0096176A">
        <w:rPr>
          <w:rFonts w:ascii="Consolas" w:hAnsi="Consolas"/>
          <w:color w:val="CE9178"/>
          <w:sz w:val="21"/>
          <w:szCs w:val="21"/>
        </w:rPr>
        <w:t>"Card image"</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"card-body"</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lastRenderedPageBreak/>
        <w:t xml:space="preserve">        </w:t>
      </w:r>
      <w:r w:rsidRPr="0096176A">
        <w:rPr>
          <w:rFonts w:ascii="Consolas" w:hAnsi="Consolas"/>
          <w:color w:val="808080"/>
          <w:sz w:val="21"/>
          <w:szCs w:val="21"/>
        </w:rPr>
        <w:t>&lt;</w:t>
      </w:r>
      <w:r w:rsidRPr="0096176A">
        <w:rPr>
          <w:rFonts w:ascii="Consolas" w:hAnsi="Consolas"/>
          <w:color w:val="569CD6"/>
          <w:sz w:val="21"/>
          <w:szCs w:val="21"/>
        </w:rPr>
        <w:t>h4</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"card-title"</w:t>
      </w:r>
      <w:r w:rsidRPr="0096176A">
        <w:rPr>
          <w:rFonts w:ascii="Consolas" w:hAnsi="Consolas"/>
          <w:color w:val="808080"/>
          <w:sz w:val="21"/>
          <w:szCs w:val="21"/>
        </w:rPr>
        <w:t>&gt;</w:t>
      </w:r>
      <w:r w:rsidRPr="0096176A">
        <w:rPr>
          <w:rFonts w:ascii="Consolas" w:hAnsi="Consolas"/>
          <w:color w:val="D4D4D4"/>
          <w:sz w:val="21"/>
          <w:szCs w:val="21"/>
        </w:rPr>
        <w:t>Step 1</w:t>
      </w:r>
      <w:r w:rsidRPr="0096176A">
        <w:rPr>
          <w:rFonts w:ascii="Consolas" w:hAnsi="Consolas"/>
          <w:color w:val="808080"/>
          <w:sz w:val="21"/>
          <w:szCs w:val="21"/>
        </w:rPr>
        <w:t>&lt;/</w:t>
      </w:r>
      <w:r w:rsidRPr="0096176A">
        <w:rPr>
          <w:rFonts w:ascii="Consolas" w:hAnsi="Consolas"/>
          <w:color w:val="569CD6"/>
          <w:sz w:val="21"/>
          <w:szCs w:val="21"/>
        </w:rPr>
        <w:t>h4</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a</w:t>
      </w:r>
      <w:r w:rsidRPr="0096176A">
        <w:rPr>
          <w:rFonts w:ascii="Consolas" w:hAnsi="Consolas"/>
          <w:color w:val="D4D4D4"/>
          <w:sz w:val="21"/>
          <w:szCs w:val="21"/>
        </w:rPr>
        <w:t xml:space="preserve"> </w:t>
      </w:r>
      <w:r w:rsidRPr="0096176A">
        <w:rPr>
          <w:rFonts w:ascii="Consolas" w:hAnsi="Consolas"/>
          <w:color w:val="9CDCFE"/>
          <w:sz w:val="21"/>
          <w:szCs w:val="21"/>
        </w:rPr>
        <w:t>href</w:t>
      </w:r>
      <w:r w:rsidRPr="0096176A">
        <w:rPr>
          <w:rFonts w:ascii="Consolas" w:hAnsi="Consolas"/>
          <w:color w:val="D4D4D4"/>
          <w:sz w:val="21"/>
          <w:szCs w:val="21"/>
        </w:rPr>
        <w:t>=</w:t>
      </w:r>
      <w:r w:rsidRPr="0096176A">
        <w:rPr>
          <w:rFonts w:ascii="Consolas" w:hAnsi="Consolas"/>
          <w:color w:val="CE9178"/>
          <w:sz w:val="21"/>
          <w:szCs w:val="21"/>
        </w:rPr>
        <w:t>"FILE2.HTML"</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"btn btn-primary"</w:t>
      </w:r>
      <w:r w:rsidRPr="0096176A">
        <w:rPr>
          <w:rFonts w:ascii="Consolas" w:hAnsi="Consolas"/>
          <w:color w:val="808080"/>
          <w:sz w:val="21"/>
          <w:szCs w:val="21"/>
        </w:rPr>
        <w:t>&gt;</w:t>
      </w:r>
      <w:r w:rsidRPr="0096176A">
        <w:rPr>
          <w:rFonts w:ascii="Consolas" w:hAnsi="Consolas"/>
          <w:color w:val="D4D4D4"/>
          <w:sz w:val="21"/>
          <w:szCs w:val="21"/>
        </w:rPr>
        <w:t>login to our website</w:t>
      </w:r>
      <w:r w:rsidRPr="0096176A">
        <w:rPr>
          <w:rFonts w:ascii="Consolas" w:hAnsi="Consolas"/>
          <w:color w:val="808080"/>
          <w:sz w:val="21"/>
          <w:szCs w:val="21"/>
        </w:rPr>
        <w:t>&lt;/</w:t>
      </w:r>
      <w:r w:rsidRPr="0096176A">
        <w:rPr>
          <w:rFonts w:ascii="Consolas" w:hAnsi="Consolas"/>
          <w:color w:val="569CD6"/>
          <w:sz w:val="21"/>
          <w:szCs w:val="21"/>
        </w:rPr>
        <w:t>a</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808080"/>
          <w:sz w:val="21"/>
          <w:szCs w:val="21"/>
        </w:rPr>
        <w:t>&gt;</w:t>
      </w:r>
      <w:r w:rsidRPr="0096176A">
        <w:rPr>
          <w:rFonts w:ascii="Consolas" w:hAnsi="Consolas"/>
          <w:color w:val="569CD6"/>
          <w:sz w:val="21"/>
          <w:szCs w:val="21"/>
        </w:rPr>
        <w:t>&amp;nbsp;&amp;nbsp;</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"card"</w:t>
      </w:r>
      <w:r w:rsidRPr="0096176A">
        <w:rPr>
          <w:rFonts w:ascii="Consolas" w:hAnsi="Consolas"/>
          <w:color w:val="D4D4D4"/>
          <w:sz w:val="21"/>
          <w:szCs w:val="21"/>
        </w:rPr>
        <w:t xml:space="preserve"> </w:t>
      </w:r>
      <w:r w:rsidRPr="0096176A">
        <w:rPr>
          <w:rFonts w:ascii="Consolas" w:hAnsi="Consolas"/>
          <w:color w:val="9CDCFE"/>
          <w:sz w:val="21"/>
          <w:szCs w:val="21"/>
        </w:rPr>
        <w:t>style</w:t>
      </w:r>
      <w:r w:rsidRPr="0096176A">
        <w:rPr>
          <w:rFonts w:ascii="Consolas" w:hAnsi="Consolas"/>
          <w:color w:val="D4D4D4"/>
          <w:sz w:val="21"/>
          <w:szCs w:val="21"/>
        </w:rPr>
        <w:t>=</w:t>
      </w:r>
      <w:r w:rsidRPr="0096176A">
        <w:rPr>
          <w:rFonts w:ascii="Consolas" w:hAnsi="Consolas"/>
          <w:color w:val="CE9178"/>
          <w:sz w:val="21"/>
          <w:szCs w:val="21"/>
        </w:rPr>
        <w:t>"width:200px height: 350px"</w:t>
      </w:r>
      <w:r w:rsidRPr="0096176A">
        <w:rPr>
          <w:rFonts w:ascii="Consolas" w:hAnsi="Consolas"/>
          <w:color w:val="D4D4D4"/>
          <w:sz w:val="21"/>
          <w:szCs w:val="21"/>
        </w:rPr>
        <w:t xml:space="preserve"> </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img</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"card-img-top"</w:t>
      </w:r>
      <w:r w:rsidRPr="0096176A">
        <w:rPr>
          <w:rFonts w:ascii="Consolas" w:hAnsi="Consolas"/>
          <w:color w:val="D4D4D4"/>
          <w:sz w:val="21"/>
          <w:szCs w:val="21"/>
        </w:rPr>
        <w:t xml:space="preserve"> </w:t>
      </w:r>
      <w:r w:rsidRPr="0096176A">
        <w:rPr>
          <w:rFonts w:ascii="Consolas" w:hAnsi="Consolas"/>
          <w:color w:val="9CDCFE"/>
          <w:sz w:val="21"/>
          <w:szCs w:val="21"/>
        </w:rPr>
        <w:t>src</w:t>
      </w:r>
      <w:r w:rsidRPr="0096176A">
        <w:rPr>
          <w:rFonts w:ascii="Consolas" w:hAnsi="Consolas"/>
          <w:color w:val="D4D4D4"/>
          <w:sz w:val="21"/>
          <w:szCs w:val="21"/>
        </w:rPr>
        <w:t>=</w:t>
      </w:r>
      <w:r w:rsidRPr="0096176A">
        <w:rPr>
          <w:rFonts w:ascii="Consolas" w:hAnsi="Consolas"/>
          <w:color w:val="CE9178"/>
          <w:sz w:val="21"/>
          <w:szCs w:val="21"/>
        </w:rPr>
        <w:t>"CARD2.JPEG"</w:t>
      </w:r>
      <w:r w:rsidRPr="0096176A">
        <w:rPr>
          <w:rFonts w:ascii="Consolas" w:hAnsi="Consolas"/>
          <w:color w:val="D4D4D4"/>
          <w:sz w:val="21"/>
          <w:szCs w:val="21"/>
        </w:rPr>
        <w:t xml:space="preserve"> </w:t>
      </w:r>
      <w:r w:rsidRPr="0096176A">
        <w:rPr>
          <w:rFonts w:ascii="Consolas" w:hAnsi="Consolas"/>
          <w:color w:val="9CDCFE"/>
          <w:sz w:val="21"/>
          <w:szCs w:val="21"/>
        </w:rPr>
        <w:t>alt</w:t>
      </w:r>
      <w:r w:rsidRPr="0096176A">
        <w:rPr>
          <w:rFonts w:ascii="Consolas" w:hAnsi="Consolas"/>
          <w:color w:val="D4D4D4"/>
          <w:sz w:val="21"/>
          <w:szCs w:val="21"/>
        </w:rPr>
        <w:t>=</w:t>
      </w:r>
      <w:r w:rsidRPr="0096176A">
        <w:rPr>
          <w:rFonts w:ascii="Consolas" w:hAnsi="Consolas"/>
          <w:color w:val="CE9178"/>
          <w:sz w:val="21"/>
          <w:szCs w:val="21"/>
        </w:rPr>
        <w:t>"Card image"</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"card-body"</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h4</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"card-title"</w:t>
      </w:r>
      <w:r w:rsidRPr="0096176A">
        <w:rPr>
          <w:rFonts w:ascii="Consolas" w:hAnsi="Consolas"/>
          <w:color w:val="808080"/>
          <w:sz w:val="21"/>
          <w:szCs w:val="21"/>
        </w:rPr>
        <w:t>&gt;</w:t>
      </w:r>
      <w:r w:rsidRPr="0096176A">
        <w:rPr>
          <w:rFonts w:ascii="Consolas" w:hAnsi="Consolas"/>
          <w:color w:val="D4D4D4"/>
          <w:sz w:val="21"/>
          <w:szCs w:val="21"/>
        </w:rPr>
        <w:t>Step 2</w:t>
      </w:r>
      <w:r w:rsidRPr="0096176A">
        <w:rPr>
          <w:rFonts w:ascii="Consolas" w:hAnsi="Consolas"/>
          <w:color w:val="808080"/>
          <w:sz w:val="21"/>
          <w:szCs w:val="21"/>
        </w:rPr>
        <w:t>&lt;/</w:t>
      </w:r>
      <w:r w:rsidRPr="0096176A">
        <w:rPr>
          <w:rFonts w:ascii="Consolas" w:hAnsi="Consolas"/>
          <w:color w:val="569CD6"/>
          <w:sz w:val="21"/>
          <w:szCs w:val="21"/>
        </w:rPr>
        <w:t>h4</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a</w:t>
      </w:r>
      <w:r w:rsidRPr="0096176A">
        <w:rPr>
          <w:rFonts w:ascii="Consolas" w:hAnsi="Consolas"/>
          <w:color w:val="D4D4D4"/>
          <w:sz w:val="21"/>
          <w:szCs w:val="21"/>
        </w:rPr>
        <w:t xml:space="preserve"> </w:t>
      </w:r>
      <w:r w:rsidRPr="0096176A">
        <w:rPr>
          <w:rFonts w:ascii="Consolas" w:hAnsi="Consolas"/>
          <w:color w:val="9CDCFE"/>
          <w:sz w:val="21"/>
          <w:szCs w:val="21"/>
        </w:rPr>
        <w:t>href</w:t>
      </w:r>
      <w:r w:rsidRPr="0096176A">
        <w:rPr>
          <w:rFonts w:ascii="Consolas" w:hAnsi="Consolas"/>
          <w:color w:val="D4D4D4"/>
          <w:sz w:val="21"/>
          <w:szCs w:val="21"/>
        </w:rPr>
        <w:t>=</w:t>
      </w:r>
      <w:r w:rsidRPr="0096176A">
        <w:rPr>
          <w:rFonts w:ascii="Consolas" w:hAnsi="Consolas"/>
          <w:color w:val="CE9178"/>
          <w:sz w:val="21"/>
          <w:szCs w:val="21"/>
        </w:rPr>
        <w:t>"resume.html"</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"btn btn-primary"</w:t>
      </w:r>
      <w:r w:rsidRPr="0096176A">
        <w:rPr>
          <w:rFonts w:ascii="Consolas" w:hAnsi="Consolas"/>
          <w:color w:val="808080"/>
          <w:sz w:val="21"/>
          <w:szCs w:val="21"/>
        </w:rPr>
        <w:t>&gt;</w:t>
      </w:r>
      <w:r w:rsidRPr="0096176A">
        <w:rPr>
          <w:rFonts w:ascii="Consolas" w:hAnsi="Consolas"/>
          <w:color w:val="D4D4D4"/>
          <w:sz w:val="21"/>
          <w:szCs w:val="21"/>
        </w:rPr>
        <w:t>fill the resume</w:t>
      </w:r>
      <w:r w:rsidRPr="0096176A">
        <w:rPr>
          <w:rFonts w:ascii="Consolas" w:hAnsi="Consolas"/>
          <w:color w:val="808080"/>
          <w:sz w:val="21"/>
          <w:szCs w:val="21"/>
        </w:rPr>
        <w:t>&lt;/</w:t>
      </w:r>
      <w:r w:rsidRPr="0096176A">
        <w:rPr>
          <w:rFonts w:ascii="Consolas" w:hAnsi="Consolas"/>
          <w:color w:val="569CD6"/>
          <w:sz w:val="21"/>
          <w:szCs w:val="21"/>
        </w:rPr>
        <w:t>a</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"card"</w:t>
      </w:r>
      <w:r w:rsidRPr="0096176A">
        <w:rPr>
          <w:rFonts w:ascii="Consolas" w:hAnsi="Consolas"/>
          <w:color w:val="D4D4D4"/>
          <w:sz w:val="21"/>
          <w:szCs w:val="21"/>
        </w:rPr>
        <w:t xml:space="preserve"> </w:t>
      </w:r>
      <w:r w:rsidRPr="0096176A">
        <w:rPr>
          <w:rFonts w:ascii="Consolas" w:hAnsi="Consolas"/>
          <w:color w:val="9CDCFE"/>
          <w:sz w:val="21"/>
          <w:szCs w:val="21"/>
        </w:rPr>
        <w:t>style</w:t>
      </w:r>
      <w:r w:rsidRPr="0096176A">
        <w:rPr>
          <w:rFonts w:ascii="Consolas" w:hAnsi="Consolas"/>
          <w:color w:val="D4D4D4"/>
          <w:sz w:val="21"/>
          <w:szCs w:val="21"/>
        </w:rPr>
        <w:t>=</w:t>
      </w:r>
      <w:r w:rsidRPr="0096176A">
        <w:rPr>
          <w:rFonts w:ascii="Consolas" w:hAnsi="Consolas"/>
          <w:color w:val="CE9178"/>
          <w:sz w:val="21"/>
          <w:szCs w:val="21"/>
        </w:rPr>
        <w:t>"width:200px; height: 350px;"</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img</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"card-img-top"</w:t>
      </w:r>
      <w:r w:rsidRPr="0096176A">
        <w:rPr>
          <w:rFonts w:ascii="Consolas" w:hAnsi="Consolas"/>
          <w:color w:val="D4D4D4"/>
          <w:sz w:val="21"/>
          <w:szCs w:val="21"/>
        </w:rPr>
        <w:t xml:space="preserve"> </w:t>
      </w:r>
      <w:r w:rsidRPr="0096176A">
        <w:rPr>
          <w:rFonts w:ascii="Consolas" w:hAnsi="Consolas"/>
          <w:color w:val="9CDCFE"/>
          <w:sz w:val="21"/>
          <w:szCs w:val="21"/>
        </w:rPr>
        <w:t>src</w:t>
      </w:r>
      <w:r w:rsidRPr="0096176A">
        <w:rPr>
          <w:rFonts w:ascii="Consolas" w:hAnsi="Consolas"/>
          <w:color w:val="D4D4D4"/>
          <w:sz w:val="21"/>
          <w:szCs w:val="21"/>
        </w:rPr>
        <w:t>=</w:t>
      </w:r>
      <w:r w:rsidRPr="0096176A">
        <w:rPr>
          <w:rFonts w:ascii="Consolas" w:hAnsi="Consolas"/>
          <w:color w:val="CE9178"/>
          <w:sz w:val="21"/>
          <w:szCs w:val="21"/>
        </w:rPr>
        <w:t>"CARD3.JPEG"</w:t>
      </w:r>
      <w:r w:rsidRPr="0096176A">
        <w:rPr>
          <w:rFonts w:ascii="Consolas" w:hAnsi="Consolas"/>
          <w:color w:val="D4D4D4"/>
          <w:sz w:val="21"/>
          <w:szCs w:val="21"/>
        </w:rPr>
        <w:t xml:space="preserve"> </w:t>
      </w:r>
      <w:r w:rsidRPr="0096176A">
        <w:rPr>
          <w:rFonts w:ascii="Consolas" w:hAnsi="Consolas"/>
          <w:color w:val="9CDCFE"/>
          <w:sz w:val="21"/>
          <w:szCs w:val="21"/>
        </w:rPr>
        <w:t>alt</w:t>
      </w:r>
      <w:r w:rsidRPr="0096176A">
        <w:rPr>
          <w:rFonts w:ascii="Consolas" w:hAnsi="Consolas"/>
          <w:color w:val="D4D4D4"/>
          <w:sz w:val="21"/>
          <w:szCs w:val="21"/>
        </w:rPr>
        <w:t>=</w:t>
      </w:r>
      <w:r w:rsidRPr="0096176A">
        <w:rPr>
          <w:rFonts w:ascii="Consolas" w:hAnsi="Consolas"/>
          <w:color w:val="CE9178"/>
          <w:sz w:val="21"/>
          <w:szCs w:val="21"/>
        </w:rPr>
        <w:t>"Card image"</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"card-body"</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h4</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"card-title"</w:t>
      </w:r>
      <w:r w:rsidRPr="0096176A">
        <w:rPr>
          <w:rFonts w:ascii="Consolas" w:hAnsi="Consolas"/>
          <w:color w:val="808080"/>
          <w:sz w:val="21"/>
          <w:szCs w:val="21"/>
        </w:rPr>
        <w:t>&gt;</w:t>
      </w:r>
      <w:r w:rsidRPr="0096176A">
        <w:rPr>
          <w:rFonts w:ascii="Consolas" w:hAnsi="Consolas"/>
          <w:color w:val="D4D4D4"/>
          <w:sz w:val="21"/>
          <w:szCs w:val="21"/>
        </w:rPr>
        <w:t>Step 3</w:t>
      </w:r>
      <w:r w:rsidRPr="0096176A">
        <w:rPr>
          <w:rFonts w:ascii="Consolas" w:hAnsi="Consolas"/>
          <w:color w:val="808080"/>
          <w:sz w:val="21"/>
          <w:szCs w:val="21"/>
        </w:rPr>
        <w:t>&lt;/</w:t>
      </w:r>
      <w:r w:rsidRPr="0096176A">
        <w:rPr>
          <w:rFonts w:ascii="Consolas" w:hAnsi="Consolas"/>
          <w:color w:val="569CD6"/>
          <w:sz w:val="21"/>
          <w:szCs w:val="21"/>
        </w:rPr>
        <w:t>h4</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a</w:t>
      </w:r>
      <w:r w:rsidRPr="0096176A">
        <w:rPr>
          <w:rFonts w:ascii="Consolas" w:hAnsi="Consolas"/>
          <w:color w:val="D4D4D4"/>
          <w:sz w:val="21"/>
          <w:szCs w:val="21"/>
        </w:rPr>
        <w:t xml:space="preserve"> </w:t>
      </w:r>
      <w:r w:rsidRPr="0096176A">
        <w:rPr>
          <w:rFonts w:ascii="Consolas" w:hAnsi="Consolas"/>
          <w:color w:val="9CDCFE"/>
          <w:sz w:val="21"/>
          <w:szCs w:val="21"/>
        </w:rPr>
        <w:t>href</w:t>
      </w:r>
      <w:r w:rsidRPr="0096176A">
        <w:rPr>
          <w:rFonts w:ascii="Consolas" w:hAnsi="Consolas"/>
          <w:color w:val="D4D4D4"/>
          <w:sz w:val="21"/>
          <w:szCs w:val="21"/>
        </w:rPr>
        <w:t>=</w:t>
      </w:r>
      <w:r w:rsidRPr="0096176A">
        <w:rPr>
          <w:rFonts w:ascii="Consolas" w:hAnsi="Consolas"/>
          <w:color w:val="CE9178"/>
          <w:sz w:val="21"/>
          <w:szCs w:val="21"/>
        </w:rPr>
        <w:t>"#"</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"btn btn-primary"</w:t>
      </w:r>
      <w:r w:rsidRPr="0096176A">
        <w:rPr>
          <w:rFonts w:ascii="Consolas" w:hAnsi="Consolas"/>
          <w:color w:val="808080"/>
          <w:sz w:val="21"/>
          <w:szCs w:val="21"/>
        </w:rPr>
        <w:t>&gt;</w:t>
      </w:r>
      <w:r w:rsidRPr="0096176A">
        <w:rPr>
          <w:rFonts w:ascii="Consolas" w:hAnsi="Consolas"/>
          <w:color w:val="D4D4D4"/>
          <w:sz w:val="21"/>
          <w:szCs w:val="21"/>
        </w:rPr>
        <w:t>Download PDF</w:t>
      </w:r>
      <w:r w:rsidRPr="0096176A">
        <w:rPr>
          <w:rFonts w:ascii="Consolas" w:hAnsi="Consolas"/>
          <w:color w:val="808080"/>
          <w:sz w:val="21"/>
          <w:szCs w:val="21"/>
        </w:rPr>
        <w:t>&lt;/</w:t>
      </w:r>
      <w:r w:rsidRPr="0096176A">
        <w:rPr>
          <w:rFonts w:ascii="Consolas" w:hAnsi="Consolas"/>
          <w:color w:val="569CD6"/>
          <w:sz w:val="21"/>
          <w:szCs w:val="21"/>
        </w:rPr>
        <w:t>a</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808080"/>
          <w:sz w:val="21"/>
          <w:szCs w:val="21"/>
        </w:rPr>
        <w:t>&gt;&lt;</w:t>
      </w:r>
      <w:r w:rsidRPr="0096176A">
        <w:rPr>
          <w:rFonts w:ascii="Consolas" w:hAnsi="Consolas"/>
          <w:color w:val="569CD6"/>
          <w:sz w:val="21"/>
          <w:szCs w:val="21"/>
        </w:rPr>
        <w:t>br</w:t>
      </w:r>
      <w:r w:rsidRPr="0096176A">
        <w:rPr>
          <w:rFonts w:ascii="Consolas" w:hAnsi="Consolas"/>
          <w:color w:val="808080"/>
          <w:sz w:val="21"/>
          <w:szCs w:val="21"/>
        </w:rPr>
        <w:t>&gt;&lt;</w:t>
      </w:r>
      <w:r w:rsidRPr="0096176A">
        <w:rPr>
          <w:rFonts w:ascii="Consolas" w:hAnsi="Consolas"/>
          <w:color w:val="569CD6"/>
          <w:sz w:val="21"/>
          <w:szCs w:val="21"/>
        </w:rPr>
        <w:t>br</w:t>
      </w:r>
      <w:r w:rsidRPr="0096176A">
        <w:rPr>
          <w:rFonts w:ascii="Consolas" w:hAnsi="Consolas"/>
          <w:color w:val="808080"/>
          <w:sz w:val="21"/>
          <w:szCs w:val="21"/>
        </w:rPr>
        <w:t>&gt;&lt;/</w:t>
      </w:r>
      <w:r w:rsidRPr="0096176A">
        <w:rPr>
          <w:rFonts w:ascii="Consolas" w:hAnsi="Consolas"/>
          <w:color w:val="569CD6"/>
          <w:sz w:val="21"/>
          <w:szCs w:val="21"/>
        </w:rPr>
        <w:t>div</w:t>
      </w:r>
      <w:r w:rsidRPr="0096176A">
        <w:rPr>
          <w:rFonts w:ascii="Consolas" w:hAnsi="Consolas"/>
          <w:color w:val="808080"/>
          <w:sz w:val="21"/>
          <w:szCs w:val="21"/>
        </w:rPr>
        <w:t>&gt;&lt;/</w:t>
      </w:r>
      <w:r w:rsidRPr="0096176A">
        <w:rPr>
          <w:rFonts w:ascii="Consolas" w:hAnsi="Consolas"/>
          <w:color w:val="569CD6"/>
          <w:sz w:val="21"/>
          <w:szCs w:val="21"/>
        </w:rPr>
        <w:t>div</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h2</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"ahead"</w:t>
      </w:r>
      <w:r w:rsidRPr="0096176A">
        <w:rPr>
          <w:rFonts w:ascii="Consolas" w:hAnsi="Consolas"/>
          <w:color w:val="808080"/>
          <w:sz w:val="21"/>
          <w:szCs w:val="21"/>
        </w:rPr>
        <w:t>&gt;</w:t>
      </w:r>
      <w:r w:rsidRPr="0096176A">
        <w:rPr>
          <w:rFonts w:ascii="Consolas" w:hAnsi="Consolas"/>
          <w:color w:val="D4D4D4"/>
          <w:sz w:val="21"/>
          <w:szCs w:val="21"/>
        </w:rPr>
        <w:t>About us</w:t>
      </w:r>
      <w:r w:rsidRPr="0096176A">
        <w:rPr>
          <w:rFonts w:ascii="Consolas" w:hAnsi="Consolas"/>
          <w:color w:val="808080"/>
          <w:sz w:val="21"/>
          <w:szCs w:val="21"/>
        </w:rPr>
        <w:t>&lt;/</w:t>
      </w:r>
      <w:r w:rsidRPr="0096176A">
        <w:rPr>
          <w:rFonts w:ascii="Consolas" w:hAnsi="Consolas"/>
          <w:color w:val="569CD6"/>
          <w:sz w:val="21"/>
          <w:szCs w:val="21"/>
        </w:rPr>
        <w:t>h2</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D4D4D4"/>
          <w:sz w:val="21"/>
          <w:szCs w:val="21"/>
        </w:rPr>
        <w:t xml:space="preserve"> </w:t>
      </w:r>
      <w:r w:rsidRPr="0096176A">
        <w:rPr>
          <w:rFonts w:ascii="Consolas" w:hAnsi="Consolas"/>
          <w:color w:val="9CDCFE"/>
          <w:sz w:val="21"/>
          <w:szCs w:val="21"/>
        </w:rPr>
        <w:t>style</w:t>
      </w:r>
      <w:r w:rsidRPr="0096176A">
        <w:rPr>
          <w:rFonts w:ascii="Consolas" w:hAnsi="Consolas"/>
          <w:color w:val="D4D4D4"/>
          <w:sz w:val="21"/>
          <w:szCs w:val="21"/>
        </w:rPr>
        <w:t>=</w:t>
      </w:r>
      <w:r w:rsidRPr="0096176A">
        <w:rPr>
          <w:rFonts w:ascii="Consolas" w:hAnsi="Consolas"/>
          <w:color w:val="CE9178"/>
          <w:sz w:val="21"/>
          <w:szCs w:val="21"/>
        </w:rPr>
        <w:t>"font-weight: 600;"</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I used to struggle alot to write my resume,it was a headache for me.</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i guess there are alot of people like me who will be struggling out there.Its just a try to help some people to build their resume easily.</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Do use the website and build your resume in no time...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This is my first website...!!!</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div</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script</w:t>
      </w:r>
      <w:r w:rsidRPr="0096176A">
        <w:rPr>
          <w:rFonts w:ascii="Consolas" w:hAnsi="Consolas"/>
          <w:color w:val="D4D4D4"/>
          <w:sz w:val="21"/>
          <w:szCs w:val="21"/>
        </w:rPr>
        <w:t xml:space="preserve"> </w:t>
      </w:r>
      <w:r w:rsidRPr="0096176A">
        <w:rPr>
          <w:rFonts w:ascii="Consolas" w:hAnsi="Consolas"/>
          <w:color w:val="9CDCFE"/>
          <w:sz w:val="21"/>
          <w:szCs w:val="21"/>
        </w:rPr>
        <w:t>src</w:t>
      </w:r>
      <w:r w:rsidRPr="0096176A">
        <w:rPr>
          <w:rFonts w:ascii="Consolas" w:hAnsi="Consolas"/>
          <w:color w:val="D4D4D4"/>
          <w:sz w:val="21"/>
          <w:szCs w:val="21"/>
        </w:rPr>
        <w:t>=</w:t>
      </w:r>
      <w:r w:rsidRPr="0096176A">
        <w:rPr>
          <w:rFonts w:ascii="Consolas" w:hAnsi="Consolas"/>
          <w:color w:val="CE9178"/>
          <w:sz w:val="21"/>
          <w:szCs w:val="21"/>
        </w:rPr>
        <w:t>"https://ajax.googleapis.com/ajax/libs/jquery/3.5.1/jquery.min.js"</w:t>
      </w:r>
      <w:r w:rsidRPr="0096176A">
        <w:rPr>
          <w:rFonts w:ascii="Consolas" w:hAnsi="Consolas"/>
          <w:color w:val="808080"/>
          <w:sz w:val="21"/>
          <w:szCs w:val="21"/>
        </w:rPr>
        <w:t>&gt;&lt;/</w:t>
      </w:r>
      <w:r w:rsidRPr="0096176A">
        <w:rPr>
          <w:rFonts w:ascii="Consolas" w:hAnsi="Consolas"/>
          <w:color w:val="569CD6"/>
          <w:sz w:val="21"/>
          <w:szCs w:val="21"/>
        </w:rPr>
        <w:t>script</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script</w:t>
      </w:r>
      <w:r w:rsidRPr="0096176A">
        <w:rPr>
          <w:rFonts w:ascii="Consolas" w:hAnsi="Consolas"/>
          <w:color w:val="D4D4D4"/>
          <w:sz w:val="21"/>
          <w:szCs w:val="21"/>
        </w:rPr>
        <w:t xml:space="preserve"> </w:t>
      </w:r>
      <w:r w:rsidRPr="0096176A">
        <w:rPr>
          <w:rFonts w:ascii="Consolas" w:hAnsi="Consolas"/>
          <w:color w:val="9CDCFE"/>
          <w:sz w:val="21"/>
          <w:szCs w:val="21"/>
        </w:rPr>
        <w:t>src</w:t>
      </w:r>
      <w:r w:rsidRPr="0096176A">
        <w:rPr>
          <w:rFonts w:ascii="Consolas" w:hAnsi="Consolas"/>
          <w:color w:val="D4D4D4"/>
          <w:sz w:val="21"/>
          <w:szCs w:val="21"/>
        </w:rPr>
        <w:t>=</w:t>
      </w:r>
      <w:r w:rsidRPr="0096176A">
        <w:rPr>
          <w:rFonts w:ascii="Consolas" w:hAnsi="Consolas"/>
          <w:color w:val="CE9178"/>
          <w:sz w:val="21"/>
          <w:szCs w:val="21"/>
        </w:rPr>
        <w:t>"https://cdnjs.cloudflare.com/ajax/libs/popper.js/1.16.0/umd/popper.min.js"</w:t>
      </w:r>
      <w:r w:rsidRPr="0096176A">
        <w:rPr>
          <w:rFonts w:ascii="Consolas" w:hAnsi="Consolas"/>
          <w:color w:val="808080"/>
          <w:sz w:val="21"/>
          <w:szCs w:val="21"/>
        </w:rPr>
        <w:t>&gt;&lt;/</w:t>
      </w:r>
      <w:r w:rsidRPr="0096176A">
        <w:rPr>
          <w:rFonts w:ascii="Consolas" w:hAnsi="Consolas"/>
          <w:color w:val="569CD6"/>
          <w:sz w:val="21"/>
          <w:szCs w:val="21"/>
        </w:rPr>
        <w:t>script</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script</w:t>
      </w:r>
      <w:r w:rsidRPr="0096176A">
        <w:rPr>
          <w:rFonts w:ascii="Consolas" w:hAnsi="Consolas"/>
          <w:color w:val="D4D4D4"/>
          <w:sz w:val="21"/>
          <w:szCs w:val="21"/>
        </w:rPr>
        <w:t xml:space="preserve"> </w:t>
      </w:r>
      <w:r w:rsidRPr="0096176A">
        <w:rPr>
          <w:rFonts w:ascii="Consolas" w:hAnsi="Consolas"/>
          <w:color w:val="9CDCFE"/>
          <w:sz w:val="21"/>
          <w:szCs w:val="21"/>
        </w:rPr>
        <w:t>src</w:t>
      </w:r>
      <w:r w:rsidRPr="0096176A">
        <w:rPr>
          <w:rFonts w:ascii="Consolas" w:hAnsi="Consolas"/>
          <w:color w:val="D4D4D4"/>
          <w:sz w:val="21"/>
          <w:szCs w:val="21"/>
        </w:rPr>
        <w:t>=</w:t>
      </w:r>
      <w:r w:rsidRPr="0096176A">
        <w:rPr>
          <w:rFonts w:ascii="Consolas" w:hAnsi="Consolas"/>
          <w:color w:val="CE9178"/>
          <w:sz w:val="21"/>
          <w:szCs w:val="21"/>
        </w:rPr>
        <w:t>"https://maxcdn.bootstrapcdn.com/bootstrap/4.5.2/js/bootstrap.min.js"</w:t>
      </w:r>
      <w:r w:rsidRPr="0096176A">
        <w:rPr>
          <w:rFonts w:ascii="Consolas" w:hAnsi="Consolas"/>
          <w:color w:val="808080"/>
          <w:sz w:val="21"/>
          <w:szCs w:val="21"/>
        </w:rPr>
        <w:t>&gt;&lt;/</w:t>
      </w:r>
      <w:r w:rsidRPr="0096176A">
        <w:rPr>
          <w:rFonts w:ascii="Consolas" w:hAnsi="Consolas"/>
          <w:color w:val="569CD6"/>
          <w:sz w:val="21"/>
          <w:szCs w:val="21"/>
        </w:rPr>
        <w:t>script</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footer</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"p-3 text-white bg-dark mr-auto"</w:t>
      </w:r>
      <w:r w:rsidRPr="0096176A">
        <w:rPr>
          <w:rFonts w:ascii="Consolas" w:hAnsi="Consolas"/>
          <w:color w:val="D4D4D4"/>
          <w:sz w:val="21"/>
          <w:szCs w:val="21"/>
        </w:rPr>
        <w:t xml:space="preserve"> </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a</w:t>
      </w:r>
      <w:r w:rsidRPr="0096176A">
        <w:rPr>
          <w:rFonts w:ascii="Consolas" w:hAnsi="Consolas"/>
          <w:color w:val="D4D4D4"/>
          <w:sz w:val="21"/>
          <w:szCs w:val="21"/>
        </w:rPr>
        <w:t xml:space="preserve"> </w:t>
      </w:r>
      <w:r w:rsidRPr="0096176A">
        <w:rPr>
          <w:rFonts w:ascii="Consolas" w:hAnsi="Consolas"/>
          <w:color w:val="9CDCFE"/>
          <w:sz w:val="21"/>
          <w:szCs w:val="21"/>
        </w:rPr>
        <w:t>href</w:t>
      </w:r>
      <w:r w:rsidRPr="0096176A">
        <w:rPr>
          <w:rFonts w:ascii="Consolas" w:hAnsi="Consolas"/>
          <w:color w:val="D4D4D4"/>
          <w:sz w:val="21"/>
          <w:szCs w:val="21"/>
        </w:rPr>
        <w:t>=</w:t>
      </w:r>
      <w:r w:rsidRPr="0096176A">
        <w:rPr>
          <w:rFonts w:ascii="Consolas" w:hAnsi="Consolas"/>
          <w:color w:val="CE9178"/>
          <w:sz w:val="21"/>
          <w:szCs w:val="21"/>
        </w:rPr>
        <w:t>"contact us"</w:t>
      </w:r>
      <w:r w:rsidRPr="0096176A">
        <w:rPr>
          <w:rFonts w:ascii="Consolas" w:hAnsi="Consolas"/>
          <w:color w:val="808080"/>
          <w:sz w:val="21"/>
          <w:szCs w:val="21"/>
        </w:rPr>
        <w:t>&gt;</w:t>
      </w:r>
      <w:r w:rsidRPr="0096176A">
        <w:rPr>
          <w:rFonts w:ascii="Consolas" w:hAnsi="Consolas"/>
          <w:color w:val="D4D4D4"/>
          <w:sz w:val="21"/>
          <w:szCs w:val="21"/>
        </w:rPr>
        <w:t>contact us</w:t>
      </w:r>
      <w:r w:rsidRPr="0096176A">
        <w:rPr>
          <w:rFonts w:ascii="Consolas" w:hAnsi="Consolas"/>
          <w:color w:val="808080"/>
          <w:sz w:val="21"/>
          <w:szCs w:val="21"/>
        </w:rPr>
        <w:t>&lt;/</w:t>
      </w:r>
      <w:r w:rsidRPr="0096176A">
        <w:rPr>
          <w:rFonts w:ascii="Consolas" w:hAnsi="Consolas"/>
          <w:color w:val="569CD6"/>
          <w:sz w:val="21"/>
          <w:szCs w:val="21"/>
        </w:rPr>
        <w:t>a</w:t>
      </w:r>
      <w:r w:rsidRPr="0096176A">
        <w:rPr>
          <w:rFonts w:ascii="Consolas" w:hAnsi="Consolas"/>
          <w:color w:val="808080"/>
          <w:sz w:val="21"/>
          <w:szCs w:val="21"/>
        </w:rPr>
        <w:t>&gt;</w:t>
      </w:r>
      <w:r w:rsidRPr="0096176A">
        <w:rPr>
          <w:rFonts w:ascii="Consolas" w:hAnsi="Consolas"/>
          <w:color w:val="569CD6"/>
          <w:sz w:val="21"/>
          <w:szCs w:val="21"/>
        </w:rPr>
        <w:t>&amp;nbsp;&amp;nbsp;</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a</w:t>
      </w:r>
      <w:r w:rsidRPr="0096176A">
        <w:rPr>
          <w:rFonts w:ascii="Consolas" w:hAnsi="Consolas"/>
          <w:color w:val="D4D4D4"/>
          <w:sz w:val="21"/>
          <w:szCs w:val="21"/>
        </w:rPr>
        <w:t xml:space="preserve"> </w:t>
      </w:r>
      <w:r w:rsidRPr="0096176A">
        <w:rPr>
          <w:rFonts w:ascii="Consolas" w:hAnsi="Consolas"/>
          <w:color w:val="9CDCFE"/>
          <w:sz w:val="21"/>
          <w:szCs w:val="21"/>
        </w:rPr>
        <w:t>href</w:t>
      </w:r>
      <w:r w:rsidRPr="0096176A">
        <w:rPr>
          <w:rFonts w:ascii="Consolas" w:hAnsi="Consolas"/>
          <w:color w:val="D4D4D4"/>
          <w:sz w:val="21"/>
          <w:szCs w:val="21"/>
        </w:rPr>
        <w:t>=</w:t>
      </w:r>
      <w:r w:rsidRPr="0096176A">
        <w:rPr>
          <w:rFonts w:ascii="Consolas" w:hAnsi="Consolas"/>
          <w:color w:val="CE9178"/>
          <w:sz w:val="21"/>
          <w:szCs w:val="21"/>
        </w:rPr>
        <w:t>"about us"</w:t>
      </w:r>
      <w:r w:rsidRPr="0096176A">
        <w:rPr>
          <w:rFonts w:ascii="Consolas" w:hAnsi="Consolas"/>
          <w:color w:val="808080"/>
          <w:sz w:val="21"/>
          <w:szCs w:val="21"/>
        </w:rPr>
        <w:t>&gt;</w:t>
      </w:r>
      <w:r w:rsidRPr="0096176A">
        <w:rPr>
          <w:rFonts w:ascii="Consolas" w:hAnsi="Consolas"/>
          <w:color w:val="D4D4D4"/>
          <w:sz w:val="21"/>
          <w:szCs w:val="21"/>
        </w:rPr>
        <w:t>about us us</w:t>
      </w:r>
      <w:r w:rsidRPr="0096176A">
        <w:rPr>
          <w:rFonts w:ascii="Consolas" w:hAnsi="Consolas"/>
          <w:color w:val="808080"/>
          <w:sz w:val="21"/>
          <w:szCs w:val="21"/>
        </w:rPr>
        <w:t>&lt;/</w:t>
      </w:r>
      <w:r w:rsidRPr="0096176A">
        <w:rPr>
          <w:rFonts w:ascii="Consolas" w:hAnsi="Consolas"/>
          <w:color w:val="569CD6"/>
          <w:sz w:val="21"/>
          <w:szCs w:val="21"/>
        </w:rPr>
        <w:t>a</w:t>
      </w:r>
      <w:r w:rsidRPr="0096176A">
        <w:rPr>
          <w:rFonts w:ascii="Consolas" w:hAnsi="Consolas"/>
          <w:color w:val="808080"/>
          <w:sz w:val="21"/>
          <w:szCs w:val="21"/>
        </w:rPr>
        <w:t>&gt;</w:t>
      </w:r>
      <w:r w:rsidRPr="0096176A">
        <w:rPr>
          <w:rFonts w:ascii="Consolas" w:hAnsi="Consolas"/>
          <w:color w:val="569CD6"/>
          <w:sz w:val="21"/>
          <w:szCs w:val="21"/>
        </w:rPr>
        <w:t>&amp;nbsp;&amp;nbsp;</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a</w:t>
      </w:r>
      <w:r w:rsidRPr="0096176A">
        <w:rPr>
          <w:rFonts w:ascii="Consolas" w:hAnsi="Consolas"/>
          <w:color w:val="D4D4D4"/>
          <w:sz w:val="21"/>
          <w:szCs w:val="21"/>
        </w:rPr>
        <w:t xml:space="preserve"> </w:t>
      </w:r>
      <w:r w:rsidRPr="0096176A">
        <w:rPr>
          <w:rFonts w:ascii="Consolas" w:hAnsi="Consolas"/>
          <w:color w:val="9CDCFE"/>
          <w:sz w:val="21"/>
          <w:szCs w:val="21"/>
        </w:rPr>
        <w:t>href</w:t>
      </w:r>
      <w:r w:rsidRPr="0096176A">
        <w:rPr>
          <w:rFonts w:ascii="Consolas" w:hAnsi="Consolas"/>
          <w:color w:val="D4D4D4"/>
          <w:sz w:val="21"/>
          <w:szCs w:val="21"/>
        </w:rPr>
        <w:t>=</w:t>
      </w:r>
      <w:r w:rsidRPr="0096176A">
        <w:rPr>
          <w:rFonts w:ascii="Consolas" w:hAnsi="Consolas"/>
          <w:color w:val="CE9178"/>
          <w:sz w:val="21"/>
          <w:szCs w:val="21"/>
        </w:rPr>
        <w:t>"#"</w:t>
      </w:r>
      <w:r w:rsidRPr="0096176A">
        <w:rPr>
          <w:rFonts w:ascii="Consolas" w:hAnsi="Consolas"/>
          <w:color w:val="808080"/>
          <w:sz w:val="21"/>
          <w:szCs w:val="21"/>
        </w:rPr>
        <w:t>&gt;</w:t>
      </w:r>
      <w:r w:rsidRPr="0096176A">
        <w:rPr>
          <w:rFonts w:ascii="Consolas" w:hAnsi="Consolas"/>
          <w:color w:val="D4D4D4"/>
          <w:sz w:val="21"/>
          <w:szCs w:val="21"/>
        </w:rPr>
        <w:t>Privacy policy</w:t>
      </w:r>
      <w:r w:rsidRPr="0096176A">
        <w:rPr>
          <w:rFonts w:ascii="Consolas" w:hAnsi="Consolas"/>
          <w:color w:val="808080"/>
          <w:sz w:val="21"/>
          <w:szCs w:val="21"/>
        </w:rPr>
        <w:t>&lt;/</w:t>
      </w:r>
      <w:r w:rsidRPr="0096176A">
        <w:rPr>
          <w:rFonts w:ascii="Consolas" w:hAnsi="Consolas"/>
          <w:color w:val="569CD6"/>
          <w:sz w:val="21"/>
          <w:szCs w:val="21"/>
        </w:rPr>
        <w:t>a</w:t>
      </w:r>
      <w:r w:rsidRPr="0096176A">
        <w:rPr>
          <w:rFonts w:ascii="Consolas" w:hAnsi="Consolas"/>
          <w:color w:val="808080"/>
          <w:sz w:val="21"/>
          <w:szCs w:val="21"/>
        </w:rPr>
        <w:t>&gt;</w:t>
      </w:r>
      <w:r w:rsidRPr="0096176A">
        <w:rPr>
          <w:rFonts w:ascii="Consolas" w:hAnsi="Consolas"/>
          <w:color w:val="569CD6"/>
          <w:sz w:val="21"/>
          <w:szCs w:val="21"/>
        </w:rPr>
        <w:t>&amp;nbsp;&amp;nbsp;</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lastRenderedPageBreak/>
        <w:t xml:space="preserve">    </w:t>
      </w:r>
      <w:r w:rsidRPr="0096176A">
        <w:rPr>
          <w:rFonts w:ascii="Consolas" w:hAnsi="Consolas"/>
          <w:color w:val="808080"/>
          <w:sz w:val="21"/>
          <w:szCs w:val="21"/>
        </w:rPr>
        <w:t>&lt;</w:t>
      </w:r>
      <w:r w:rsidRPr="0096176A">
        <w:rPr>
          <w:rFonts w:ascii="Consolas" w:hAnsi="Consolas"/>
          <w:color w:val="569CD6"/>
          <w:sz w:val="21"/>
          <w:szCs w:val="21"/>
        </w:rPr>
        <w:t>a</w:t>
      </w:r>
      <w:r w:rsidRPr="0096176A">
        <w:rPr>
          <w:rFonts w:ascii="Consolas" w:hAnsi="Consolas"/>
          <w:color w:val="D4D4D4"/>
          <w:sz w:val="21"/>
          <w:szCs w:val="21"/>
        </w:rPr>
        <w:t xml:space="preserve"> </w:t>
      </w:r>
      <w:r w:rsidRPr="0096176A">
        <w:rPr>
          <w:rFonts w:ascii="Consolas" w:hAnsi="Consolas"/>
          <w:color w:val="9CDCFE"/>
          <w:sz w:val="21"/>
          <w:szCs w:val="21"/>
        </w:rPr>
        <w:t>href</w:t>
      </w:r>
      <w:r w:rsidRPr="0096176A">
        <w:rPr>
          <w:rFonts w:ascii="Consolas" w:hAnsi="Consolas"/>
          <w:color w:val="D4D4D4"/>
          <w:sz w:val="21"/>
          <w:szCs w:val="21"/>
        </w:rPr>
        <w:t>=</w:t>
      </w:r>
      <w:r w:rsidRPr="0096176A">
        <w:rPr>
          <w:rFonts w:ascii="Consolas" w:hAnsi="Consolas"/>
          <w:color w:val="CE9178"/>
          <w:sz w:val="21"/>
          <w:szCs w:val="21"/>
        </w:rPr>
        <w:t>"#"</w:t>
      </w:r>
      <w:r w:rsidRPr="0096176A">
        <w:rPr>
          <w:rFonts w:ascii="Consolas" w:hAnsi="Consolas"/>
          <w:color w:val="808080"/>
          <w:sz w:val="21"/>
          <w:szCs w:val="21"/>
        </w:rPr>
        <w:t>&gt;</w:t>
      </w:r>
      <w:r w:rsidRPr="0096176A">
        <w:rPr>
          <w:rFonts w:ascii="Consolas" w:hAnsi="Consolas"/>
          <w:color w:val="D4D4D4"/>
          <w:sz w:val="21"/>
          <w:szCs w:val="21"/>
        </w:rPr>
        <w:t>Copyright</w:t>
      </w:r>
      <w:r w:rsidRPr="0096176A">
        <w:rPr>
          <w:rFonts w:ascii="Consolas" w:hAnsi="Consolas"/>
          <w:color w:val="569CD6"/>
          <w:sz w:val="21"/>
          <w:szCs w:val="21"/>
        </w:rPr>
        <w:t>&amp;copy;</w:t>
      </w:r>
      <w:r w:rsidRPr="0096176A">
        <w:rPr>
          <w:rFonts w:ascii="Consolas" w:hAnsi="Consolas"/>
          <w:color w:val="808080"/>
          <w:sz w:val="21"/>
          <w:szCs w:val="21"/>
        </w:rPr>
        <w:t>&lt;/</w:t>
      </w:r>
      <w:r w:rsidRPr="0096176A">
        <w:rPr>
          <w:rFonts w:ascii="Consolas" w:hAnsi="Consolas"/>
          <w:color w:val="569CD6"/>
          <w:sz w:val="21"/>
          <w:szCs w:val="21"/>
        </w:rPr>
        <w:t>a</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footer</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body</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808080"/>
          <w:sz w:val="21"/>
          <w:szCs w:val="21"/>
        </w:rPr>
      </w:pPr>
      <w:r w:rsidRPr="0096176A">
        <w:rPr>
          <w:rFonts w:ascii="Consolas" w:hAnsi="Consolas"/>
          <w:color w:val="808080"/>
          <w:sz w:val="21"/>
          <w:szCs w:val="21"/>
        </w:rPr>
        <w:t>&lt;/</w:t>
      </w:r>
      <w:r w:rsidRPr="0096176A">
        <w:rPr>
          <w:rFonts w:ascii="Consolas" w:hAnsi="Consolas"/>
          <w:color w:val="569CD6"/>
          <w:sz w:val="21"/>
          <w:szCs w:val="21"/>
        </w:rPr>
        <w:t>html</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DOCTYPE</w:t>
      </w:r>
      <w:r w:rsidRPr="0096176A">
        <w:rPr>
          <w:rFonts w:ascii="Consolas" w:hAnsi="Consolas"/>
          <w:color w:val="D4D4D4"/>
          <w:sz w:val="21"/>
          <w:szCs w:val="21"/>
        </w:rPr>
        <w:t xml:space="preserve"> </w:t>
      </w:r>
      <w:r w:rsidRPr="0096176A">
        <w:rPr>
          <w:rFonts w:ascii="Consolas" w:hAnsi="Consolas"/>
          <w:color w:val="9CDCFE"/>
          <w:sz w:val="21"/>
          <w:szCs w:val="21"/>
        </w:rPr>
        <w:t>html</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html</w:t>
      </w:r>
      <w:r w:rsidRPr="0096176A">
        <w:rPr>
          <w:rFonts w:ascii="Consolas" w:hAnsi="Consolas"/>
          <w:color w:val="D4D4D4"/>
          <w:sz w:val="21"/>
          <w:szCs w:val="21"/>
        </w:rPr>
        <w:t xml:space="preserve"> </w:t>
      </w:r>
      <w:r w:rsidRPr="0096176A">
        <w:rPr>
          <w:rFonts w:ascii="Consolas" w:hAnsi="Consolas"/>
          <w:color w:val="9CDCFE"/>
          <w:sz w:val="21"/>
          <w:szCs w:val="21"/>
        </w:rPr>
        <w:t>lang</w:t>
      </w:r>
      <w:r w:rsidRPr="0096176A">
        <w:rPr>
          <w:rFonts w:ascii="Consolas" w:hAnsi="Consolas"/>
          <w:color w:val="D4D4D4"/>
          <w:sz w:val="21"/>
          <w:szCs w:val="21"/>
        </w:rPr>
        <w:t>=</w:t>
      </w:r>
      <w:r w:rsidRPr="0096176A">
        <w:rPr>
          <w:rFonts w:ascii="Consolas" w:hAnsi="Consolas"/>
          <w:color w:val="CE9178"/>
          <w:sz w:val="21"/>
          <w:szCs w:val="21"/>
        </w:rPr>
        <w:t>"en"</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head</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meta</w:t>
      </w:r>
      <w:r w:rsidRPr="0096176A">
        <w:rPr>
          <w:rFonts w:ascii="Consolas" w:hAnsi="Consolas"/>
          <w:color w:val="D4D4D4"/>
          <w:sz w:val="21"/>
          <w:szCs w:val="21"/>
        </w:rPr>
        <w:t xml:space="preserve"> </w:t>
      </w:r>
      <w:r w:rsidRPr="0096176A">
        <w:rPr>
          <w:rFonts w:ascii="Consolas" w:hAnsi="Consolas"/>
          <w:color w:val="9CDCFE"/>
          <w:sz w:val="21"/>
          <w:szCs w:val="21"/>
        </w:rPr>
        <w:t>charset</w:t>
      </w:r>
      <w:r w:rsidRPr="0096176A">
        <w:rPr>
          <w:rFonts w:ascii="Consolas" w:hAnsi="Consolas"/>
          <w:color w:val="D4D4D4"/>
          <w:sz w:val="21"/>
          <w:szCs w:val="21"/>
        </w:rPr>
        <w:t>=</w:t>
      </w:r>
      <w:r w:rsidRPr="0096176A">
        <w:rPr>
          <w:rFonts w:ascii="Consolas" w:hAnsi="Consolas"/>
          <w:color w:val="CE9178"/>
          <w:sz w:val="21"/>
          <w:szCs w:val="21"/>
        </w:rPr>
        <w:t>"UTF-8"</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meta</w:t>
      </w:r>
      <w:r w:rsidRPr="0096176A">
        <w:rPr>
          <w:rFonts w:ascii="Consolas" w:hAnsi="Consolas"/>
          <w:color w:val="D4D4D4"/>
          <w:sz w:val="21"/>
          <w:szCs w:val="21"/>
        </w:rPr>
        <w:t xml:space="preserve"> </w:t>
      </w:r>
      <w:r w:rsidRPr="0096176A">
        <w:rPr>
          <w:rFonts w:ascii="Consolas" w:hAnsi="Consolas"/>
          <w:color w:val="9CDCFE"/>
          <w:sz w:val="21"/>
          <w:szCs w:val="21"/>
        </w:rPr>
        <w:t>http-equiv</w:t>
      </w:r>
      <w:r w:rsidRPr="0096176A">
        <w:rPr>
          <w:rFonts w:ascii="Consolas" w:hAnsi="Consolas"/>
          <w:color w:val="D4D4D4"/>
          <w:sz w:val="21"/>
          <w:szCs w:val="21"/>
        </w:rPr>
        <w:t>=</w:t>
      </w:r>
      <w:r w:rsidRPr="0096176A">
        <w:rPr>
          <w:rFonts w:ascii="Consolas" w:hAnsi="Consolas"/>
          <w:color w:val="CE9178"/>
          <w:sz w:val="21"/>
          <w:szCs w:val="21"/>
        </w:rPr>
        <w:t>"X-UA-Compatible"</w:t>
      </w:r>
      <w:r w:rsidRPr="0096176A">
        <w:rPr>
          <w:rFonts w:ascii="Consolas" w:hAnsi="Consolas"/>
          <w:color w:val="D4D4D4"/>
          <w:sz w:val="21"/>
          <w:szCs w:val="21"/>
        </w:rPr>
        <w:t xml:space="preserve"> </w:t>
      </w:r>
      <w:r w:rsidRPr="0096176A">
        <w:rPr>
          <w:rFonts w:ascii="Consolas" w:hAnsi="Consolas"/>
          <w:color w:val="9CDCFE"/>
          <w:sz w:val="21"/>
          <w:szCs w:val="21"/>
        </w:rPr>
        <w:t>content</w:t>
      </w:r>
      <w:r w:rsidRPr="0096176A">
        <w:rPr>
          <w:rFonts w:ascii="Consolas" w:hAnsi="Consolas"/>
          <w:color w:val="D4D4D4"/>
          <w:sz w:val="21"/>
          <w:szCs w:val="21"/>
        </w:rPr>
        <w:t>=</w:t>
      </w:r>
      <w:r w:rsidRPr="0096176A">
        <w:rPr>
          <w:rFonts w:ascii="Consolas" w:hAnsi="Consolas"/>
          <w:color w:val="CE9178"/>
          <w:sz w:val="21"/>
          <w:szCs w:val="21"/>
        </w:rPr>
        <w:t>"IE=edge"</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meta</w:t>
      </w:r>
      <w:r w:rsidRPr="0096176A">
        <w:rPr>
          <w:rFonts w:ascii="Consolas" w:hAnsi="Consolas"/>
          <w:color w:val="D4D4D4"/>
          <w:sz w:val="21"/>
          <w:szCs w:val="21"/>
        </w:rPr>
        <w:t xml:space="preserve"> </w:t>
      </w:r>
      <w:r w:rsidRPr="0096176A">
        <w:rPr>
          <w:rFonts w:ascii="Consolas" w:hAnsi="Consolas"/>
          <w:color w:val="9CDCFE"/>
          <w:sz w:val="21"/>
          <w:szCs w:val="21"/>
        </w:rPr>
        <w:t>name</w:t>
      </w:r>
      <w:r w:rsidRPr="0096176A">
        <w:rPr>
          <w:rFonts w:ascii="Consolas" w:hAnsi="Consolas"/>
          <w:color w:val="D4D4D4"/>
          <w:sz w:val="21"/>
          <w:szCs w:val="21"/>
        </w:rPr>
        <w:t>=</w:t>
      </w:r>
      <w:r w:rsidRPr="0096176A">
        <w:rPr>
          <w:rFonts w:ascii="Consolas" w:hAnsi="Consolas"/>
          <w:color w:val="CE9178"/>
          <w:sz w:val="21"/>
          <w:szCs w:val="21"/>
        </w:rPr>
        <w:t>"viewport"</w:t>
      </w:r>
      <w:r w:rsidRPr="0096176A">
        <w:rPr>
          <w:rFonts w:ascii="Consolas" w:hAnsi="Consolas"/>
          <w:color w:val="D4D4D4"/>
          <w:sz w:val="21"/>
          <w:szCs w:val="21"/>
        </w:rPr>
        <w:t xml:space="preserve"> </w:t>
      </w:r>
      <w:r w:rsidRPr="0096176A">
        <w:rPr>
          <w:rFonts w:ascii="Consolas" w:hAnsi="Consolas"/>
          <w:color w:val="9CDCFE"/>
          <w:sz w:val="21"/>
          <w:szCs w:val="21"/>
        </w:rPr>
        <w:t>content</w:t>
      </w:r>
      <w:r w:rsidRPr="0096176A">
        <w:rPr>
          <w:rFonts w:ascii="Consolas" w:hAnsi="Consolas"/>
          <w:color w:val="D4D4D4"/>
          <w:sz w:val="21"/>
          <w:szCs w:val="21"/>
        </w:rPr>
        <w:t>=</w:t>
      </w:r>
      <w:r w:rsidRPr="0096176A">
        <w:rPr>
          <w:rFonts w:ascii="Consolas" w:hAnsi="Consolas"/>
          <w:color w:val="CE9178"/>
          <w:sz w:val="21"/>
          <w:szCs w:val="21"/>
        </w:rPr>
        <w:t>"width=device-width, initial-scale=1.0"</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title</w:t>
      </w:r>
      <w:r w:rsidRPr="0096176A">
        <w:rPr>
          <w:rFonts w:ascii="Consolas" w:hAnsi="Consolas"/>
          <w:color w:val="808080"/>
          <w:sz w:val="21"/>
          <w:szCs w:val="21"/>
        </w:rPr>
        <w:t>&gt;</w:t>
      </w:r>
      <w:r w:rsidRPr="0096176A">
        <w:rPr>
          <w:rFonts w:ascii="Consolas" w:hAnsi="Consolas"/>
          <w:color w:val="D4D4D4"/>
          <w:sz w:val="21"/>
          <w:szCs w:val="21"/>
        </w:rPr>
        <w:t>login form</w:t>
      </w:r>
      <w:r w:rsidRPr="0096176A">
        <w:rPr>
          <w:rFonts w:ascii="Consolas" w:hAnsi="Consolas"/>
          <w:color w:val="808080"/>
          <w:sz w:val="21"/>
          <w:szCs w:val="21"/>
        </w:rPr>
        <w:t>&lt;/</w:t>
      </w:r>
      <w:r w:rsidRPr="0096176A">
        <w:rPr>
          <w:rFonts w:ascii="Consolas" w:hAnsi="Consolas"/>
          <w:color w:val="569CD6"/>
          <w:sz w:val="21"/>
          <w:szCs w:val="21"/>
        </w:rPr>
        <w:t>title</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link</w:t>
      </w:r>
      <w:r w:rsidRPr="0096176A">
        <w:rPr>
          <w:rFonts w:ascii="Consolas" w:hAnsi="Consolas"/>
          <w:color w:val="D4D4D4"/>
          <w:sz w:val="21"/>
          <w:szCs w:val="21"/>
        </w:rPr>
        <w:t xml:space="preserve"> </w:t>
      </w:r>
      <w:r w:rsidRPr="0096176A">
        <w:rPr>
          <w:rFonts w:ascii="Consolas" w:hAnsi="Consolas"/>
          <w:color w:val="9CDCFE"/>
          <w:sz w:val="21"/>
          <w:szCs w:val="21"/>
        </w:rPr>
        <w:t>rel</w:t>
      </w:r>
      <w:r w:rsidRPr="0096176A">
        <w:rPr>
          <w:rFonts w:ascii="Consolas" w:hAnsi="Consolas"/>
          <w:color w:val="D4D4D4"/>
          <w:sz w:val="21"/>
          <w:szCs w:val="21"/>
        </w:rPr>
        <w:t>=</w:t>
      </w:r>
      <w:r w:rsidRPr="0096176A">
        <w:rPr>
          <w:rFonts w:ascii="Consolas" w:hAnsi="Consolas"/>
          <w:color w:val="CE9178"/>
          <w:sz w:val="21"/>
          <w:szCs w:val="21"/>
        </w:rPr>
        <w:t>"stylesheet"</w:t>
      </w:r>
      <w:r w:rsidRPr="0096176A">
        <w:rPr>
          <w:rFonts w:ascii="Consolas" w:hAnsi="Consolas"/>
          <w:color w:val="D4D4D4"/>
          <w:sz w:val="21"/>
          <w:szCs w:val="21"/>
        </w:rPr>
        <w:t xml:space="preserve"> </w:t>
      </w:r>
      <w:r w:rsidRPr="0096176A">
        <w:rPr>
          <w:rFonts w:ascii="Consolas" w:hAnsi="Consolas"/>
          <w:color w:val="9CDCFE"/>
          <w:sz w:val="21"/>
          <w:szCs w:val="21"/>
        </w:rPr>
        <w:t>href</w:t>
      </w:r>
      <w:r w:rsidRPr="0096176A">
        <w:rPr>
          <w:rFonts w:ascii="Consolas" w:hAnsi="Consolas"/>
          <w:color w:val="D4D4D4"/>
          <w:sz w:val="21"/>
          <w:szCs w:val="21"/>
        </w:rPr>
        <w:t>=</w:t>
      </w:r>
      <w:r w:rsidRPr="0096176A">
        <w:rPr>
          <w:rFonts w:ascii="Consolas" w:hAnsi="Consolas"/>
          <w:color w:val="CE9178"/>
          <w:sz w:val="21"/>
          <w:szCs w:val="21"/>
        </w:rPr>
        <w:t>"style1.css"</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head</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body</w:t>
      </w:r>
      <w:r w:rsidRPr="0096176A">
        <w:rPr>
          <w:rFonts w:ascii="Consolas" w:hAnsi="Consolas"/>
          <w:color w:val="808080"/>
          <w:sz w:val="21"/>
          <w:szCs w:val="21"/>
        </w:rPr>
        <w:t>&gt;&lt;</w:t>
      </w:r>
      <w:r w:rsidRPr="0096176A">
        <w:rPr>
          <w:rFonts w:ascii="Consolas" w:hAnsi="Consolas"/>
          <w:color w:val="569CD6"/>
          <w:sz w:val="21"/>
          <w:szCs w:val="21"/>
        </w:rPr>
        <w:t>div</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form</w:t>
      </w:r>
      <w:r w:rsidRPr="0096176A">
        <w:rPr>
          <w:rFonts w:ascii="Consolas" w:hAnsi="Consolas"/>
          <w:color w:val="D4D4D4"/>
          <w:sz w:val="21"/>
          <w:szCs w:val="21"/>
        </w:rPr>
        <w:t xml:space="preserve">  </w:t>
      </w:r>
      <w:r w:rsidRPr="0096176A">
        <w:rPr>
          <w:rFonts w:ascii="Consolas" w:hAnsi="Consolas"/>
          <w:color w:val="9CDCFE"/>
          <w:sz w:val="21"/>
          <w:szCs w:val="21"/>
        </w:rPr>
        <w:t>action</w:t>
      </w:r>
      <w:r w:rsidRPr="0096176A">
        <w:rPr>
          <w:rFonts w:ascii="Consolas" w:hAnsi="Consolas"/>
          <w:color w:val="D4D4D4"/>
          <w:sz w:val="21"/>
          <w:szCs w:val="21"/>
        </w:rPr>
        <w:t>=</w:t>
      </w:r>
      <w:r w:rsidRPr="0096176A">
        <w:rPr>
          <w:rFonts w:ascii="Consolas" w:hAnsi="Consolas"/>
          <w:color w:val="CE9178"/>
          <w:sz w:val="21"/>
          <w:szCs w:val="21"/>
        </w:rPr>
        <w:t>"userinfodata.php"</w:t>
      </w:r>
      <w:r w:rsidRPr="0096176A">
        <w:rPr>
          <w:rFonts w:ascii="Consolas" w:hAnsi="Consolas"/>
          <w:color w:val="D4D4D4"/>
          <w:sz w:val="21"/>
          <w:szCs w:val="21"/>
        </w:rPr>
        <w:t xml:space="preserve"> </w:t>
      </w:r>
      <w:r w:rsidRPr="0096176A">
        <w:rPr>
          <w:rFonts w:ascii="Consolas" w:hAnsi="Consolas"/>
          <w:color w:val="9CDCFE"/>
          <w:sz w:val="21"/>
          <w:szCs w:val="21"/>
        </w:rPr>
        <w:t>method</w:t>
      </w:r>
      <w:r w:rsidRPr="0096176A">
        <w:rPr>
          <w:rFonts w:ascii="Consolas" w:hAnsi="Consolas"/>
          <w:color w:val="D4D4D4"/>
          <w:sz w:val="21"/>
          <w:szCs w:val="21"/>
        </w:rPr>
        <w:t>=</w:t>
      </w:r>
      <w:r w:rsidRPr="0096176A">
        <w:rPr>
          <w:rFonts w:ascii="Consolas" w:hAnsi="Consolas"/>
          <w:color w:val="CE9178"/>
          <w:sz w:val="21"/>
          <w:szCs w:val="21"/>
        </w:rPr>
        <w:t>"post"</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"container"</w:t>
      </w:r>
      <w:r w:rsidRPr="0096176A">
        <w:rPr>
          <w:rFonts w:ascii="Consolas" w:hAnsi="Consolas"/>
          <w:color w:val="D4D4D4"/>
          <w:sz w:val="21"/>
          <w:szCs w:val="21"/>
        </w:rPr>
        <w:t xml:space="preserve"> </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h1</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"heading"</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REGISTER FORM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h1</w:t>
      </w:r>
      <w:r w:rsidRPr="0096176A">
        <w:rPr>
          <w:rFonts w:ascii="Consolas" w:hAnsi="Consolas"/>
          <w:color w:val="808080"/>
          <w:sz w:val="21"/>
          <w:szCs w:val="21"/>
        </w:rPr>
        <w:t>&gt;&lt;</w:t>
      </w:r>
      <w:r w:rsidRPr="0096176A">
        <w:rPr>
          <w:rFonts w:ascii="Consolas" w:hAnsi="Consolas"/>
          <w:color w:val="569CD6"/>
          <w:sz w:val="21"/>
          <w:szCs w:val="21"/>
        </w:rPr>
        <w:t>hr</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label</w:t>
      </w:r>
      <w:r w:rsidRPr="0096176A">
        <w:rPr>
          <w:rFonts w:ascii="Consolas" w:hAnsi="Consolas"/>
          <w:color w:val="D4D4D4"/>
          <w:sz w:val="21"/>
          <w:szCs w:val="21"/>
        </w:rPr>
        <w:t xml:space="preserve"> </w:t>
      </w:r>
      <w:r w:rsidRPr="0096176A">
        <w:rPr>
          <w:rFonts w:ascii="Consolas" w:hAnsi="Consolas"/>
          <w:color w:val="9CDCFE"/>
          <w:sz w:val="21"/>
          <w:szCs w:val="21"/>
        </w:rPr>
        <w:t>for</w:t>
      </w:r>
      <w:r w:rsidRPr="0096176A">
        <w:rPr>
          <w:rFonts w:ascii="Consolas" w:hAnsi="Consolas"/>
          <w:color w:val="D4D4D4"/>
          <w:sz w:val="21"/>
          <w:szCs w:val="21"/>
        </w:rPr>
        <w:t>=</w:t>
      </w:r>
      <w:r w:rsidRPr="0096176A">
        <w:rPr>
          <w:rFonts w:ascii="Consolas" w:hAnsi="Consolas"/>
          <w:color w:val="CE9178"/>
          <w:sz w:val="21"/>
          <w:szCs w:val="21"/>
        </w:rPr>
        <w:t>"name"</w:t>
      </w:r>
      <w:r w:rsidRPr="0096176A">
        <w:rPr>
          <w:rFonts w:ascii="Consolas" w:hAnsi="Consolas"/>
          <w:color w:val="808080"/>
          <w:sz w:val="21"/>
          <w:szCs w:val="21"/>
        </w:rPr>
        <w:t>&gt;</w:t>
      </w:r>
      <w:r w:rsidRPr="0096176A">
        <w:rPr>
          <w:rFonts w:ascii="Consolas" w:hAnsi="Consolas"/>
          <w:color w:val="D4D4D4"/>
          <w:sz w:val="21"/>
          <w:szCs w:val="21"/>
        </w:rPr>
        <w:t xml:space="preserve">NAME  :   </w:t>
      </w:r>
      <w:r w:rsidRPr="0096176A">
        <w:rPr>
          <w:rFonts w:ascii="Consolas" w:hAnsi="Consolas"/>
          <w:color w:val="808080"/>
          <w:sz w:val="21"/>
          <w:szCs w:val="21"/>
        </w:rPr>
        <w:t>&lt;/</w:t>
      </w:r>
      <w:r w:rsidRPr="0096176A">
        <w:rPr>
          <w:rFonts w:ascii="Consolas" w:hAnsi="Consolas"/>
          <w:color w:val="569CD6"/>
          <w:sz w:val="21"/>
          <w:szCs w:val="21"/>
        </w:rPr>
        <w:t>label</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"text"</w:t>
      </w:r>
      <w:r w:rsidRPr="0096176A">
        <w:rPr>
          <w:rFonts w:ascii="Consolas" w:hAnsi="Consolas"/>
          <w:color w:val="D4D4D4"/>
          <w:sz w:val="21"/>
          <w:szCs w:val="21"/>
        </w:rPr>
        <w:t xml:space="preserve"> </w:t>
      </w:r>
      <w:r w:rsidRPr="0096176A">
        <w:rPr>
          <w:rFonts w:ascii="Consolas" w:hAnsi="Consolas"/>
          <w:color w:val="9CDCFE"/>
          <w:sz w:val="21"/>
          <w:szCs w:val="21"/>
        </w:rPr>
        <w:t>name</w:t>
      </w:r>
      <w:r w:rsidRPr="0096176A">
        <w:rPr>
          <w:rFonts w:ascii="Consolas" w:hAnsi="Consolas"/>
          <w:color w:val="D4D4D4"/>
          <w:sz w:val="21"/>
          <w:szCs w:val="21"/>
        </w:rPr>
        <w:t>=</w:t>
      </w:r>
      <w:r w:rsidRPr="0096176A">
        <w:rPr>
          <w:rFonts w:ascii="Consolas" w:hAnsi="Consolas"/>
          <w:color w:val="CE9178"/>
          <w:sz w:val="21"/>
          <w:szCs w:val="21"/>
        </w:rPr>
        <w:t>"name"</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P</w:t>
      </w:r>
      <w:r w:rsidRPr="0096176A">
        <w:rPr>
          <w:rFonts w:ascii="Consolas" w:hAnsi="Consolas"/>
          <w:color w:val="808080"/>
          <w:sz w:val="21"/>
          <w:szCs w:val="21"/>
        </w:rPr>
        <w:t>&gt;&lt;</w:t>
      </w:r>
      <w:r w:rsidRPr="0096176A">
        <w:rPr>
          <w:rFonts w:ascii="Consolas" w:hAnsi="Consolas"/>
          <w:color w:val="569CD6"/>
          <w:sz w:val="21"/>
          <w:szCs w:val="21"/>
        </w:rPr>
        <w:t>label</w:t>
      </w:r>
      <w:r w:rsidRPr="0096176A">
        <w:rPr>
          <w:rFonts w:ascii="Consolas" w:hAnsi="Consolas"/>
          <w:color w:val="D4D4D4"/>
          <w:sz w:val="21"/>
          <w:szCs w:val="21"/>
        </w:rPr>
        <w:t xml:space="preserve"> </w:t>
      </w:r>
      <w:r w:rsidRPr="0096176A">
        <w:rPr>
          <w:rFonts w:ascii="Consolas" w:hAnsi="Consolas"/>
          <w:color w:val="9CDCFE"/>
          <w:sz w:val="21"/>
          <w:szCs w:val="21"/>
        </w:rPr>
        <w:t>for</w:t>
      </w:r>
      <w:r w:rsidRPr="0096176A">
        <w:rPr>
          <w:rFonts w:ascii="Consolas" w:hAnsi="Consolas"/>
          <w:color w:val="D4D4D4"/>
          <w:sz w:val="21"/>
          <w:szCs w:val="21"/>
        </w:rPr>
        <w:t>=</w:t>
      </w:r>
      <w:r w:rsidRPr="0096176A">
        <w:rPr>
          <w:rFonts w:ascii="Consolas" w:hAnsi="Consolas"/>
          <w:color w:val="CE9178"/>
          <w:sz w:val="21"/>
          <w:szCs w:val="21"/>
        </w:rPr>
        <w:t>"PHONE NO."</w:t>
      </w:r>
      <w:r w:rsidRPr="0096176A">
        <w:rPr>
          <w:rFonts w:ascii="Consolas" w:hAnsi="Consolas"/>
          <w:color w:val="808080"/>
          <w:sz w:val="21"/>
          <w:szCs w:val="21"/>
        </w:rPr>
        <w:t>&gt;</w:t>
      </w:r>
      <w:r w:rsidRPr="0096176A">
        <w:rPr>
          <w:rFonts w:ascii="Consolas" w:hAnsi="Consolas"/>
          <w:color w:val="D4D4D4"/>
          <w:sz w:val="21"/>
          <w:szCs w:val="21"/>
        </w:rPr>
        <w:t xml:space="preserve">PHONE NO. : </w:t>
      </w:r>
      <w:r w:rsidRPr="0096176A">
        <w:rPr>
          <w:rFonts w:ascii="Consolas" w:hAnsi="Consolas"/>
          <w:color w:val="808080"/>
          <w:sz w:val="21"/>
          <w:szCs w:val="21"/>
        </w:rPr>
        <w:t>&lt;/</w:t>
      </w:r>
      <w:r w:rsidRPr="0096176A">
        <w:rPr>
          <w:rFonts w:ascii="Consolas" w:hAnsi="Consolas"/>
          <w:color w:val="569CD6"/>
          <w:sz w:val="21"/>
          <w:szCs w:val="21"/>
        </w:rPr>
        <w:t>label</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w:t>
      </w:r>
      <w:r w:rsidRPr="0096176A">
        <w:rPr>
          <w:rFonts w:ascii="Consolas" w:hAnsi="Consolas"/>
          <w:color w:val="808080"/>
          <w:sz w:val="21"/>
          <w:szCs w:val="21"/>
        </w:rPr>
        <w: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"number"</w:t>
      </w:r>
      <w:r w:rsidRPr="0096176A">
        <w:rPr>
          <w:rFonts w:ascii="Consolas" w:hAnsi="Consolas"/>
          <w:color w:val="D4D4D4"/>
          <w:sz w:val="21"/>
          <w:szCs w:val="21"/>
        </w:rPr>
        <w:t xml:space="preserve"> </w:t>
      </w:r>
      <w:r w:rsidRPr="0096176A">
        <w:rPr>
          <w:rFonts w:ascii="Consolas" w:hAnsi="Consolas"/>
          <w:color w:val="9CDCFE"/>
          <w:sz w:val="21"/>
          <w:szCs w:val="21"/>
        </w:rPr>
        <w:t>name</w:t>
      </w:r>
      <w:r w:rsidRPr="0096176A">
        <w:rPr>
          <w:rFonts w:ascii="Consolas" w:hAnsi="Consolas"/>
          <w:color w:val="D4D4D4"/>
          <w:sz w:val="21"/>
          <w:szCs w:val="21"/>
        </w:rPr>
        <w:t>=</w:t>
      </w:r>
      <w:r w:rsidRPr="0096176A">
        <w:rPr>
          <w:rFonts w:ascii="Consolas" w:hAnsi="Consolas"/>
          <w:color w:val="CE9178"/>
          <w:sz w:val="21"/>
          <w:szCs w:val="21"/>
        </w:rPr>
        <w:t>"phone"</w:t>
      </w:r>
      <w:r w:rsidRPr="0096176A">
        <w:rPr>
          <w:rFonts w:ascii="Consolas" w:hAnsi="Consolas"/>
          <w:color w:val="808080"/>
          <w:sz w:val="21"/>
          <w:szCs w:val="21"/>
        </w:rPr>
        <w:t>&gt;&lt;/</w:t>
      </w:r>
      <w:r w:rsidRPr="0096176A">
        <w:rPr>
          <w:rFonts w:ascii="Consolas" w:hAnsi="Consolas"/>
          <w:color w:val="569CD6"/>
          <w:sz w:val="21"/>
          <w:szCs w:val="21"/>
        </w:rPr>
        <w:t>P</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p</w:t>
      </w:r>
      <w:r w:rsidRPr="0096176A">
        <w:rPr>
          <w:rFonts w:ascii="Consolas" w:hAnsi="Consolas"/>
          <w:color w:val="808080"/>
          <w:sz w:val="21"/>
          <w:szCs w:val="21"/>
        </w:rPr>
        <w:t>&gt;</w:t>
      </w:r>
      <w:r w:rsidRPr="0096176A">
        <w:rPr>
          <w:rFonts w:ascii="Consolas" w:hAnsi="Consolas"/>
          <w:color w:val="D4D4D4"/>
          <w:sz w:val="21"/>
          <w:szCs w:val="21"/>
        </w:rPr>
        <w:t xml:space="preserve">EMAIL ID : </w:t>
      </w:r>
      <w:r w:rsidRPr="0096176A">
        <w:rPr>
          <w:rFonts w:ascii="Consolas" w:hAnsi="Consolas"/>
          <w:color w:val="808080"/>
          <w:sz w:val="21"/>
          <w:szCs w:val="21"/>
        </w:rPr>
        <w: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"email"</w:t>
      </w:r>
      <w:r w:rsidRPr="0096176A">
        <w:rPr>
          <w:rFonts w:ascii="Consolas" w:hAnsi="Consolas"/>
          <w:color w:val="D4D4D4"/>
          <w:sz w:val="21"/>
          <w:szCs w:val="21"/>
        </w:rPr>
        <w:t xml:space="preserve"> </w:t>
      </w:r>
      <w:r w:rsidRPr="0096176A">
        <w:rPr>
          <w:rFonts w:ascii="Consolas" w:hAnsi="Consolas"/>
          <w:color w:val="9CDCFE"/>
          <w:sz w:val="21"/>
          <w:szCs w:val="21"/>
        </w:rPr>
        <w:t>placeholder</w:t>
      </w:r>
      <w:r w:rsidRPr="0096176A">
        <w:rPr>
          <w:rFonts w:ascii="Consolas" w:hAnsi="Consolas"/>
          <w:color w:val="D4D4D4"/>
          <w:sz w:val="21"/>
          <w:szCs w:val="21"/>
        </w:rPr>
        <w:t>=</w:t>
      </w:r>
      <w:r w:rsidRPr="0096176A">
        <w:rPr>
          <w:rFonts w:ascii="Consolas" w:hAnsi="Consolas"/>
          <w:color w:val="CE9178"/>
          <w:sz w:val="21"/>
          <w:szCs w:val="21"/>
        </w:rPr>
        <w:t>"ghfvyercb@gmail.com"</w:t>
      </w:r>
      <w:r w:rsidRPr="0096176A">
        <w:rPr>
          <w:rFonts w:ascii="Consolas" w:hAnsi="Consolas"/>
          <w:color w:val="808080"/>
          <w:sz w:val="21"/>
          <w:szCs w:val="21"/>
        </w:rPr>
        <w:t>&gt;&lt;/</w:t>
      </w:r>
      <w:r w:rsidRPr="0096176A">
        <w:rPr>
          <w:rFonts w:ascii="Consolas" w:hAnsi="Consolas"/>
          <w:color w:val="569CD6"/>
          <w:sz w:val="21"/>
          <w:szCs w:val="21"/>
        </w:rPr>
        <w:t>p</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p</w:t>
      </w:r>
      <w:r w:rsidRPr="0096176A">
        <w:rPr>
          <w:rFonts w:ascii="Consolas" w:hAnsi="Consolas"/>
          <w:color w:val="808080"/>
          <w:sz w:val="21"/>
          <w:szCs w:val="21"/>
        </w:rPr>
        <w:t>&gt;</w:t>
      </w:r>
      <w:r w:rsidRPr="0096176A">
        <w:rPr>
          <w:rFonts w:ascii="Consolas" w:hAnsi="Consolas"/>
          <w:color w:val="D4D4D4"/>
          <w:sz w:val="21"/>
          <w:szCs w:val="21"/>
        </w:rPr>
        <w:t xml:space="preserve">PASSWORD : </w:t>
      </w:r>
      <w:r w:rsidRPr="0096176A">
        <w:rPr>
          <w:rFonts w:ascii="Consolas" w:hAnsi="Consolas"/>
          <w:color w:val="808080"/>
          <w:sz w:val="21"/>
          <w:szCs w:val="21"/>
        </w:rPr>
        <w: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"password"</w:t>
      </w:r>
      <w:r w:rsidRPr="0096176A">
        <w:rPr>
          <w:rFonts w:ascii="Consolas" w:hAnsi="Consolas"/>
          <w:color w:val="D4D4D4"/>
          <w:sz w:val="21"/>
          <w:szCs w:val="21"/>
        </w:rPr>
        <w:t xml:space="preserve"> </w:t>
      </w:r>
      <w:r w:rsidRPr="0096176A">
        <w:rPr>
          <w:rFonts w:ascii="Consolas" w:hAnsi="Consolas"/>
          <w:color w:val="9CDCFE"/>
          <w:sz w:val="21"/>
          <w:szCs w:val="21"/>
        </w:rPr>
        <w:t>name</w:t>
      </w:r>
      <w:r w:rsidRPr="0096176A">
        <w:rPr>
          <w:rFonts w:ascii="Consolas" w:hAnsi="Consolas"/>
          <w:color w:val="D4D4D4"/>
          <w:sz w:val="21"/>
          <w:szCs w:val="21"/>
        </w:rPr>
        <w:t>=</w:t>
      </w:r>
      <w:r w:rsidRPr="0096176A">
        <w:rPr>
          <w:rFonts w:ascii="Consolas" w:hAnsi="Consolas"/>
          <w:color w:val="CE9178"/>
          <w:sz w:val="21"/>
          <w:szCs w:val="21"/>
        </w:rPr>
        <w:t>"password"</w:t>
      </w:r>
      <w:r w:rsidRPr="0096176A">
        <w:rPr>
          <w:rFonts w:ascii="Consolas" w:hAnsi="Consolas"/>
          <w:color w:val="808080"/>
          <w:sz w:val="21"/>
          <w:szCs w:val="21"/>
        </w:rPr>
        <w:t>&gt;&lt;/</w:t>
      </w:r>
      <w:r w:rsidRPr="0096176A">
        <w:rPr>
          <w:rFonts w:ascii="Consolas" w:hAnsi="Consolas"/>
          <w:color w:val="569CD6"/>
          <w:sz w:val="21"/>
          <w:szCs w:val="21"/>
        </w:rPr>
        <w:t>p</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p</w:t>
      </w:r>
      <w:r w:rsidRPr="0096176A">
        <w:rPr>
          <w:rFonts w:ascii="Consolas" w:hAnsi="Consolas"/>
          <w:color w:val="808080"/>
          <w:sz w:val="21"/>
          <w:szCs w:val="21"/>
        </w:rPr>
        <w:t>&gt;</w:t>
      </w:r>
      <w:r w:rsidRPr="0096176A">
        <w:rPr>
          <w:rFonts w:ascii="Consolas" w:hAnsi="Consolas"/>
          <w:color w:val="D4D4D4"/>
          <w:sz w:val="21"/>
          <w:szCs w:val="21"/>
        </w:rPr>
        <w:t xml:space="preserve">CONFIRM PASSWORD : </w:t>
      </w:r>
      <w:r w:rsidRPr="0096176A">
        <w:rPr>
          <w:rFonts w:ascii="Consolas" w:hAnsi="Consolas"/>
          <w:color w:val="808080"/>
          <w:sz w:val="21"/>
          <w:szCs w:val="21"/>
        </w:rPr>
        <w: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"password"</w:t>
      </w:r>
      <w:r w:rsidRPr="0096176A">
        <w:rPr>
          <w:rFonts w:ascii="Consolas" w:hAnsi="Consolas"/>
          <w:color w:val="D4D4D4"/>
          <w:sz w:val="21"/>
          <w:szCs w:val="21"/>
        </w:rPr>
        <w:t xml:space="preserve"> </w:t>
      </w:r>
      <w:r w:rsidRPr="0096176A">
        <w:rPr>
          <w:rFonts w:ascii="Consolas" w:hAnsi="Consolas"/>
          <w:color w:val="9CDCFE"/>
          <w:sz w:val="21"/>
          <w:szCs w:val="21"/>
        </w:rPr>
        <w:t>name</w:t>
      </w:r>
      <w:r w:rsidRPr="0096176A">
        <w:rPr>
          <w:rFonts w:ascii="Consolas" w:hAnsi="Consolas"/>
          <w:color w:val="D4D4D4"/>
          <w:sz w:val="21"/>
          <w:szCs w:val="21"/>
        </w:rPr>
        <w:t>=</w:t>
      </w:r>
      <w:r w:rsidRPr="0096176A">
        <w:rPr>
          <w:rFonts w:ascii="Consolas" w:hAnsi="Consolas"/>
          <w:color w:val="CE9178"/>
          <w:sz w:val="21"/>
          <w:szCs w:val="21"/>
        </w:rPr>
        <w:t>"conpass"</w:t>
      </w:r>
      <w:r w:rsidRPr="0096176A">
        <w:rPr>
          <w:rFonts w:ascii="Consolas" w:hAnsi="Consolas"/>
          <w:color w:val="808080"/>
          <w:sz w:val="21"/>
          <w:szCs w:val="21"/>
        </w:rPr>
        <w:t>&gt;&lt;/</w:t>
      </w:r>
      <w:r w:rsidRPr="0096176A">
        <w:rPr>
          <w:rFonts w:ascii="Consolas" w:hAnsi="Consolas"/>
          <w:color w:val="569CD6"/>
          <w:sz w:val="21"/>
          <w:szCs w:val="21"/>
        </w:rPr>
        <w:t>p</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"submit"</w:t>
      </w:r>
      <w:r w:rsidRPr="0096176A">
        <w:rPr>
          <w:rFonts w:ascii="Consolas" w:hAnsi="Consolas"/>
          <w:color w:val="D4D4D4"/>
          <w:sz w:val="21"/>
          <w:szCs w:val="21"/>
        </w:rPr>
        <w:t xml:space="preserve"> </w:t>
      </w:r>
      <w:r w:rsidRPr="0096176A">
        <w:rPr>
          <w:rFonts w:ascii="Consolas" w:hAnsi="Consolas"/>
          <w:color w:val="9CDCFE"/>
          <w:sz w:val="21"/>
          <w:szCs w:val="21"/>
        </w:rPr>
        <w:t>value</w:t>
      </w:r>
      <w:r w:rsidRPr="0096176A">
        <w:rPr>
          <w:rFonts w:ascii="Consolas" w:hAnsi="Consolas"/>
          <w:color w:val="D4D4D4"/>
          <w:sz w:val="21"/>
          <w:szCs w:val="21"/>
        </w:rPr>
        <w:t>=</w:t>
      </w:r>
      <w:r w:rsidRPr="0096176A">
        <w:rPr>
          <w:rFonts w:ascii="Consolas" w:hAnsi="Consolas"/>
          <w:color w:val="CE9178"/>
          <w:sz w:val="21"/>
          <w:szCs w:val="21"/>
        </w:rPr>
        <w:t>"SIGN UP "</w:t>
      </w:r>
      <w:r w:rsidRPr="0096176A">
        <w:rPr>
          <w:rFonts w:ascii="Consolas" w:hAnsi="Consolas"/>
          <w:color w:val="D4D4D4"/>
          <w:sz w:val="21"/>
          <w:szCs w:val="21"/>
        </w:rPr>
        <w:t xml:space="preserve"> </w:t>
      </w:r>
      <w:r w:rsidRPr="0096176A">
        <w:rPr>
          <w:rFonts w:ascii="Consolas" w:hAnsi="Consolas"/>
          <w:color w:val="9CDCFE"/>
          <w:sz w:val="21"/>
          <w:szCs w:val="21"/>
        </w:rPr>
        <w:t>id</w:t>
      </w:r>
      <w:r w:rsidRPr="0096176A">
        <w:rPr>
          <w:rFonts w:ascii="Consolas" w:hAnsi="Consolas"/>
          <w:color w:val="D4D4D4"/>
          <w:sz w:val="21"/>
          <w:szCs w:val="21"/>
        </w:rPr>
        <w:t>=</w:t>
      </w:r>
      <w:r w:rsidRPr="0096176A">
        <w:rPr>
          <w:rFonts w:ascii="Consolas" w:hAnsi="Consolas"/>
          <w:color w:val="CE9178"/>
          <w:sz w:val="21"/>
          <w:szCs w:val="21"/>
        </w:rPr>
        <w:t>"submit"</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form</w:t>
      </w:r>
      <w:r w:rsidRPr="0096176A">
        <w:rPr>
          <w:rFonts w:ascii="Consolas" w:hAnsi="Consolas"/>
          <w:color w:val="808080"/>
          <w:sz w:val="21"/>
          <w:szCs w:val="21"/>
        </w:rPr>
        <w:t>&gt;&lt;/</w:t>
      </w:r>
      <w:r w:rsidRPr="0096176A">
        <w:rPr>
          <w:rFonts w:ascii="Consolas" w:hAnsi="Consolas"/>
          <w:color w:val="569CD6"/>
          <w:sz w:val="21"/>
          <w:szCs w:val="21"/>
        </w:rPr>
        <w:t>div</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body</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html</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DOCTYPE</w:t>
      </w:r>
      <w:r w:rsidRPr="0096176A">
        <w:rPr>
          <w:rFonts w:ascii="Consolas" w:hAnsi="Consolas"/>
          <w:color w:val="D4D4D4"/>
          <w:sz w:val="21"/>
          <w:szCs w:val="21"/>
        </w:rPr>
        <w:t xml:space="preserve"> </w:t>
      </w:r>
      <w:r w:rsidRPr="0096176A">
        <w:rPr>
          <w:rFonts w:ascii="Consolas" w:hAnsi="Consolas"/>
          <w:color w:val="9CDCFE"/>
          <w:sz w:val="21"/>
          <w:szCs w:val="21"/>
        </w:rPr>
        <w:t>html</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html</w:t>
      </w:r>
      <w:r w:rsidRPr="0096176A">
        <w:rPr>
          <w:rFonts w:ascii="Consolas" w:hAnsi="Consolas"/>
          <w:color w:val="D4D4D4"/>
          <w:sz w:val="21"/>
          <w:szCs w:val="21"/>
        </w:rPr>
        <w:t xml:space="preserve"> </w:t>
      </w:r>
      <w:r w:rsidRPr="0096176A">
        <w:rPr>
          <w:rFonts w:ascii="Consolas" w:hAnsi="Consolas"/>
          <w:color w:val="9CDCFE"/>
          <w:sz w:val="21"/>
          <w:szCs w:val="21"/>
        </w:rPr>
        <w:t>lang</w:t>
      </w:r>
      <w:r w:rsidRPr="0096176A">
        <w:rPr>
          <w:rFonts w:ascii="Consolas" w:hAnsi="Consolas"/>
          <w:color w:val="D4D4D4"/>
          <w:sz w:val="21"/>
          <w:szCs w:val="21"/>
        </w:rPr>
        <w:t>=</w:t>
      </w:r>
      <w:r w:rsidRPr="0096176A">
        <w:rPr>
          <w:rFonts w:ascii="Consolas" w:hAnsi="Consolas"/>
          <w:color w:val="CE9178"/>
          <w:sz w:val="21"/>
          <w:szCs w:val="21"/>
        </w:rPr>
        <w:t>"en"</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head</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meta</w:t>
      </w:r>
      <w:r w:rsidRPr="0096176A">
        <w:rPr>
          <w:rFonts w:ascii="Consolas" w:hAnsi="Consolas"/>
          <w:color w:val="D4D4D4"/>
          <w:sz w:val="21"/>
          <w:szCs w:val="21"/>
        </w:rPr>
        <w:t xml:space="preserve"> </w:t>
      </w:r>
      <w:r w:rsidRPr="0096176A">
        <w:rPr>
          <w:rFonts w:ascii="Consolas" w:hAnsi="Consolas"/>
          <w:color w:val="9CDCFE"/>
          <w:sz w:val="21"/>
          <w:szCs w:val="21"/>
        </w:rPr>
        <w:t>charset</w:t>
      </w:r>
      <w:r w:rsidRPr="0096176A">
        <w:rPr>
          <w:rFonts w:ascii="Consolas" w:hAnsi="Consolas"/>
          <w:color w:val="D4D4D4"/>
          <w:sz w:val="21"/>
          <w:szCs w:val="21"/>
        </w:rPr>
        <w:t>=</w:t>
      </w:r>
      <w:r w:rsidRPr="0096176A">
        <w:rPr>
          <w:rFonts w:ascii="Consolas" w:hAnsi="Consolas"/>
          <w:color w:val="CE9178"/>
          <w:sz w:val="21"/>
          <w:szCs w:val="21"/>
        </w:rPr>
        <w:t>"UTF-8"</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meta</w:t>
      </w:r>
      <w:r w:rsidRPr="0096176A">
        <w:rPr>
          <w:rFonts w:ascii="Consolas" w:hAnsi="Consolas"/>
          <w:color w:val="D4D4D4"/>
          <w:sz w:val="21"/>
          <w:szCs w:val="21"/>
        </w:rPr>
        <w:t xml:space="preserve"> </w:t>
      </w:r>
      <w:r w:rsidRPr="0096176A">
        <w:rPr>
          <w:rFonts w:ascii="Consolas" w:hAnsi="Consolas"/>
          <w:color w:val="9CDCFE"/>
          <w:sz w:val="21"/>
          <w:szCs w:val="21"/>
        </w:rPr>
        <w:t>http-equiv</w:t>
      </w:r>
      <w:r w:rsidRPr="0096176A">
        <w:rPr>
          <w:rFonts w:ascii="Consolas" w:hAnsi="Consolas"/>
          <w:color w:val="D4D4D4"/>
          <w:sz w:val="21"/>
          <w:szCs w:val="21"/>
        </w:rPr>
        <w:t>=</w:t>
      </w:r>
      <w:r w:rsidRPr="0096176A">
        <w:rPr>
          <w:rFonts w:ascii="Consolas" w:hAnsi="Consolas"/>
          <w:color w:val="CE9178"/>
          <w:sz w:val="21"/>
          <w:szCs w:val="21"/>
        </w:rPr>
        <w:t>"X-UA-Compatible"</w:t>
      </w:r>
      <w:r w:rsidRPr="0096176A">
        <w:rPr>
          <w:rFonts w:ascii="Consolas" w:hAnsi="Consolas"/>
          <w:color w:val="D4D4D4"/>
          <w:sz w:val="21"/>
          <w:szCs w:val="21"/>
        </w:rPr>
        <w:t xml:space="preserve"> </w:t>
      </w:r>
      <w:r w:rsidRPr="0096176A">
        <w:rPr>
          <w:rFonts w:ascii="Consolas" w:hAnsi="Consolas"/>
          <w:color w:val="9CDCFE"/>
          <w:sz w:val="21"/>
          <w:szCs w:val="21"/>
        </w:rPr>
        <w:t>content</w:t>
      </w:r>
      <w:r w:rsidRPr="0096176A">
        <w:rPr>
          <w:rFonts w:ascii="Consolas" w:hAnsi="Consolas"/>
          <w:color w:val="D4D4D4"/>
          <w:sz w:val="21"/>
          <w:szCs w:val="21"/>
        </w:rPr>
        <w:t>=</w:t>
      </w:r>
      <w:r w:rsidRPr="0096176A">
        <w:rPr>
          <w:rFonts w:ascii="Consolas" w:hAnsi="Consolas"/>
          <w:color w:val="CE9178"/>
          <w:sz w:val="21"/>
          <w:szCs w:val="21"/>
        </w:rPr>
        <w:t>"IE=edge"</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meta</w:t>
      </w:r>
      <w:r w:rsidRPr="0096176A">
        <w:rPr>
          <w:rFonts w:ascii="Consolas" w:hAnsi="Consolas"/>
          <w:color w:val="D4D4D4"/>
          <w:sz w:val="21"/>
          <w:szCs w:val="21"/>
        </w:rPr>
        <w:t xml:space="preserve"> </w:t>
      </w:r>
      <w:r w:rsidRPr="0096176A">
        <w:rPr>
          <w:rFonts w:ascii="Consolas" w:hAnsi="Consolas"/>
          <w:color w:val="9CDCFE"/>
          <w:sz w:val="21"/>
          <w:szCs w:val="21"/>
        </w:rPr>
        <w:t>name</w:t>
      </w:r>
      <w:r w:rsidRPr="0096176A">
        <w:rPr>
          <w:rFonts w:ascii="Consolas" w:hAnsi="Consolas"/>
          <w:color w:val="D4D4D4"/>
          <w:sz w:val="21"/>
          <w:szCs w:val="21"/>
        </w:rPr>
        <w:t>=</w:t>
      </w:r>
      <w:r w:rsidRPr="0096176A">
        <w:rPr>
          <w:rFonts w:ascii="Consolas" w:hAnsi="Consolas"/>
          <w:color w:val="CE9178"/>
          <w:sz w:val="21"/>
          <w:szCs w:val="21"/>
        </w:rPr>
        <w:t>"viewport"</w:t>
      </w:r>
      <w:r w:rsidRPr="0096176A">
        <w:rPr>
          <w:rFonts w:ascii="Consolas" w:hAnsi="Consolas"/>
          <w:color w:val="D4D4D4"/>
          <w:sz w:val="21"/>
          <w:szCs w:val="21"/>
        </w:rPr>
        <w:t xml:space="preserve"> </w:t>
      </w:r>
      <w:r w:rsidRPr="0096176A">
        <w:rPr>
          <w:rFonts w:ascii="Consolas" w:hAnsi="Consolas"/>
          <w:color w:val="9CDCFE"/>
          <w:sz w:val="21"/>
          <w:szCs w:val="21"/>
        </w:rPr>
        <w:t>content</w:t>
      </w:r>
      <w:r w:rsidRPr="0096176A">
        <w:rPr>
          <w:rFonts w:ascii="Consolas" w:hAnsi="Consolas"/>
          <w:color w:val="D4D4D4"/>
          <w:sz w:val="21"/>
          <w:szCs w:val="21"/>
        </w:rPr>
        <w:t>=</w:t>
      </w:r>
      <w:r w:rsidRPr="0096176A">
        <w:rPr>
          <w:rFonts w:ascii="Consolas" w:hAnsi="Consolas"/>
          <w:color w:val="CE9178"/>
          <w:sz w:val="21"/>
          <w:szCs w:val="21"/>
        </w:rPr>
        <w:t>"width=device-width, initial-scale=1.0"</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title</w:t>
      </w:r>
      <w:r w:rsidRPr="0096176A">
        <w:rPr>
          <w:rFonts w:ascii="Consolas" w:hAnsi="Consolas"/>
          <w:color w:val="808080"/>
          <w:sz w:val="21"/>
          <w:szCs w:val="21"/>
        </w:rPr>
        <w:t>&gt;</w:t>
      </w:r>
      <w:r w:rsidRPr="0096176A">
        <w:rPr>
          <w:rFonts w:ascii="Consolas" w:hAnsi="Consolas"/>
          <w:color w:val="D4D4D4"/>
          <w:sz w:val="21"/>
          <w:szCs w:val="21"/>
        </w:rPr>
        <w:t xml:space="preserve">LOGIN </w:t>
      </w:r>
      <w:r w:rsidRPr="0096176A">
        <w:rPr>
          <w:rFonts w:ascii="Consolas" w:hAnsi="Consolas"/>
          <w:color w:val="808080"/>
          <w:sz w:val="21"/>
          <w:szCs w:val="21"/>
        </w:rPr>
        <w:t>&lt;/</w:t>
      </w:r>
      <w:r w:rsidRPr="0096176A">
        <w:rPr>
          <w:rFonts w:ascii="Consolas" w:hAnsi="Consolas"/>
          <w:color w:val="569CD6"/>
          <w:sz w:val="21"/>
          <w:szCs w:val="21"/>
        </w:rPr>
        <w:t>title</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link</w:t>
      </w:r>
      <w:r w:rsidRPr="0096176A">
        <w:rPr>
          <w:rFonts w:ascii="Consolas" w:hAnsi="Consolas"/>
          <w:color w:val="D4D4D4"/>
          <w:sz w:val="21"/>
          <w:szCs w:val="21"/>
        </w:rPr>
        <w:t xml:space="preserve"> </w:t>
      </w:r>
      <w:r w:rsidRPr="0096176A">
        <w:rPr>
          <w:rFonts w:ascii="Consolas" w:hAnsi="Consolas"/>
          <w:color w:val="9CDCFE"/>
          <w:sz w:val="21"/>
          <w:szCs w:val="21"/>
        </w:rPr>
        <w:t>rel</w:t>
      </w:r>
      <w:r w:rsidRPr="0096176A">
        <w:rPr>
          <w:rFonts w:ascii="Consolas" w:hAnsi="Consolas"/>
          <w:color w:val="D4D4D4"/>
          <w:sz w:val="21"/>
          <w:szCs w:val="21"/>
        </w:rPr>
        <w:t>=</w:t>
      </w:r>
      <w:r w:rsidRPr="0096176A">
        <w:rPr>
          <w:rFonts w:ascii="Consolas" w:hAnsi="Consolas"/>
          <w:color w:val="CE9178"/>
          <w:sz w:val="21"/>
          <w:szCs w:val="21"/>
        </w:rPr>
        <w:t>"stylesheet"</w:t>
      </w:r>
      <w:r w:rsidRPr="0096176A">
        <w:rPr>
          <w:rFonts w:ascii="Consolas" w:hAnsi="Consolas"/>
          <w:color w:val="D4D4D4"/>
          <w:sz w:val="21"/>
          <w:szCs w:val="21"/>
        </w:rPr>
        <w:t xml:space="preserve"> </w:t>
      </w:r>
      <w:r w:rsidRPr="0096176A">
        <w:rPr>
          <w:rFonts w:ascii="Consolas" w:hAnsi="Consolas"/>
          <w:color w:val="9CDCFE"/>
          <w:sz w:val="21"/>
          <w:szCs w:val="21"/>
        </w:rPr>
        <w:t>href</w:t>
      </w:r>
      <w:r w:rsidRPr="0096176A">
        <w:rPr>
          <w:rFonts w:ascii="Consolas" w:hAnsi="Consolas"/>
          <w:color w:val="D4D4D4"/>
          <w:sz w:val="21"/>
          <w:szCs w:val="21"/>
        </w:rPr>
        <w:t>=</w:t>
      </w:r>
      <w:r w:rsidRPr="0096176A">
        <w:rPr>
          <w:rFonts w:ascii="Consolas" w:hAnsi="Consolas"/>
          <w:color w:val="CE9178"/>
          <w:sz w:val="21"/>
          <w:szCs w:val="21"/>
        </w:rPr>
        <w:t>"styl2.css"</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head</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body</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lastRenderedPageBreak/>
        <w:t xml:space="preserve">    </w:t>
      </w:r>
      <w:r w:rsidRPr="0096176A">
        <w:rPr>
          <w:rFonts w:ascii="Consolas" w:hAnsi="Consolas"/>
          <w:color w:val="808080"/>
          <w:sz w:val="21"/>
          <w:szCs w:val="21"/>
        </w:rPr>
        <w:t>&lt;</w:t>
      </w:r>
      <w:r w:rsidRPr="0096176A">
        <w:rPr>
          <w:rFonts w:ascii="Consolas" w:hAnsi="Consolas"/>
          <w:color w:val="569CD6"/>
          <w:sz w:val="21"/>
          <w:szCs w:val="21"/>
        </w:rPr>
        <w:t>form</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"container1"</w:t>
      </w:r>
      <w:r w:rsidRPr="0096176A">
        <w:rPr>
          <w:rFonts w:ascii="Consolas" w:hAnsi="Consolas"/>
          <w:color w:val="D4D4D4"/>
          <w:sz w:val="21"/>
          <w:szCs w:val="21"/>
        </w:rPr>
        <w:t xml:space="preserve"> </w:t>
      </w:r>
      <w:r w:rsidRPr="0096176A">
        <w:rPr>
          <w:rFonts w:ascii="Consolas" w:hAnsi="Consolas"/>
          <w:color w:val="9CDCFE"/>
          <w:sz w:val="21"/>
          <w:szCs w:val="21"/>
        </w:rPr>
        <w:t>action</w:t>
      </w:r>
      <w:r w:rsidRPr="0096176A">
        <w:rPr>
          <w:rFonts w:ascii="Consolas" w:hAnsi="Consolas"/>
          <w:color w:val="D4D4D4"/>
          <w:sz w:val="21"/>
          <w:szCs w:val="21"/>
        </w:rPr>
        <w:t>=</w:t>
      </w:r>
      <w:r w:rsidRPr="0096176A">
        <w:rPr>
          <w:rFonts w:ascii="Consolas" w:hAnsi="Consolas"/>
          <w:color w:val="CE9178"/>
          <w:sz w:val="21"/>
          <w:szCs w:val="21"/>
        </w:rPr>
        <w:t>""</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w:t>
      </w:r>
      <w:r w:rsidRPr="0096176A">
        <w:rPr>
          <w:rFonts w:ascii="Consolas" w:hAnsi="Consolas"/>
          <w:color w:val="808080"/>
          <w:sz w:val="21"/>
          <w:szCs w:val="21"/>
        </w:rPr>
        <w:t>&lt;</w:t>
      </w:r>
      <w:r w:rsidRPr="0096176A">
        <w:rPr>
          <w:rFonts w:ascii="Consolas" w:hAnsi="Consolas"/>
          <w:color w:val="569CD6"/>
          <w:sz w:val="21"/>
          <w:szCs w:val="21"/>
        </w:rPr>
        <w:t>H1</w:t>
      </w:r>
      <w:r w:rsidRPr="0096176A">
        <w:rPr>
          <w:rFonts w:ascii="Consolas" w:hAnsi="Consolas"/>
          <w:color w:val="D4D4D4"/>
          <w:sz w:val="21"/>
          <w:szCs w:val="21"/>
        </w:rPr>
        <w:t xml:space="preserve"> </w:t>
      </w:r>
      <w:r w:rsidRPr="0096176A">
        <w:rPr>
          <w:rFonts w:ascii="Consolas" w:hAnsi="Consolas"/>
          <w:color w:val="9CDCFE"/>
          <w:sz w:val="21"/>
          <w:szCs w:val="21"/>
        </w:rPr>
        <w:t>id</w:t>
      </w:r>
      <w:r w:rsidRPr="0096176A">
        <w:rPr>
          <w:rFonts w:ascii="Consolas" w:hAnsi="Consolas"/>
          <w:color w:val="D4D4D4"/>
          <w:sz w:val="21"/>
          <w:szCs w:val="21"/>
        </w:rPr>
        <w:t>=</w:t>
      </w:r>
      <w:r w:rsidRPr="0096176A">
        <w:rPr>
          <w:rFonts w:ascii="Consolas" w:hAnsi="Consolas"/>
          <w:color w:val="CE9178"/>
          <w:sz w:val="21"/>
          <w:szCs w:val="21"/>
        </w:rPr>
        <w:t>"HEADING1"</w:t>
      </w:r>
      <w:r w:rsidRPr="0096176A">
        <w:rPr>
          <w:rFonts w:ascii="Consolas" w:hAnsi="Consolas"/>
          <w:color w:val="808080"/>
          <w:sz w:val="21"/>
          <w:szCs w:val="21"/>
        </w:rPr>
        <w:t>&gt;</w:t>
      </w:r>
      <w:r w:rsidRPr="0096176A">
        <w:rPr>
          <w:rFonts w:ascii="Consolas" w:hAnsi="Consolas"/>
          <w:color w:val="D4D4D4"/>
          <w:sz w:val="21"/>
          <w:szCs w:val="21"/>
        </w:rPr>
        <w:t>LOGIN</w:t>
      </w:r>
      <w:r w:rsidRPr="0096176A">
        <w:rPr>
          <w:rFonts w:ascii="Consolas" w:hAnsi="Consolas"/>
          <w:color w:val="808080"/>
          <w:sz w:val="21"/>
          <w:szCs w:val="21"/>
        </w:rPr>
        <w:t>&lt;/</w:t>
      </w:r>
      <w:r w:rsidRPr="0096176A">
        <w:rPr>
          <w:rFonts w:ascii="Consolas" w:hAnsi="Consolas"/>
          <w:color w:val="569CD6"/>
          <w:sz w:val="21"/>
          <w:szCs w:val="21"/>
        </w:rPr>
        <w:t>H1</w:t>
      </w:r>
      <w:r w:rsidRPr="0096176A">
        <w:rPr>
          <w:rFonts w:ascii="Consolas" w:hAnsi="Consolas"/>
          <w:color w:val="808080"/>
          <w:sz w:val="21"/>
          <w:szCs w:val="21"/>
        </w:rPr>
        <w:t>&gt;&lt;</w:t>
      </w:r>
      <w:r w:rsidRPr="0096176A">
        <w:rPr>
          <w:rFonts w:ascii="Consolas" w:hAnsi="Consolas"/>
          <w:color w:val="569CD6"/>
          <w:sz w:val="21"/>
          <w:szCs w:val="21"/>
        </w:rPr>
        <w:t>hr</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w:t>
      </w:r>
      <w:r w:rsidRPr="0096176A">
        <w:rPr>
          <w:rFonts w:ascii="Consolas" w:hAnsi="Consolas"/>
          <w:color w:val="808080"/>
          <w:sz w:val="21"/>
          <w:szCs w:val="21"/>
        </w:rPr>
        <w:t>&lt;</w:t>
      </w:r>
      <w:r w:rsidRPr="0096176A">
        <w:rPr>
          <w:rFonts w:ascii="Consolas" w:hAnsi="Consolas"/>
          <w:color w:val="569CD6"/>
          <w:sz w:val="21"/>
          <w:szCs w:val="21"/>
        </w:rPr>
        <w:t>p</w:t>
      </w:r>
      <w:r w:rsidRPr="0096176A">
        <w:rPr>
          <w:rFonts w:ascii="Consolas" w:hAnsi="Consolas"/>
          <w:color w:val="808080"/>
          <w:sz w:val="21"/>
          <w:szCs w:val="21"/>
        </w:rPr>
        <w:t>&gt;</w:t>
      </w:r>
      <w:r w:rsidRPr="0096176A">
        <w:rPr>
          <w:rFonts w:ascii="Consolas" w:hAnsi="Consolas"/>
          <w:color w:val="D4D4D4"/>
          <w:sz w:val="21"/>
          <w:szCs w:val="21"/>
        </w:rPr>
        <w:t xml:space="preserve">Username: </w:t>
      </w:r>
      <w:r w:rsidRPr="0096176A">
        <w:rPr>
          <w:rFonts w:ascii="Consolas" w:hAnsi="Consolas"/>
          <w:color w:val="808080"/>
          <w:sz w:val="21"/>
          <w:szCs w:val="21"/>
        </w:rPr>
        <w: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"text"</w:t>
      </w:r>
      <w:r w:rsidRPr="0096176A">
        <w:rPr>
          <w:rFonts w:ascii="Consolas" w:hAnsi="Consolas"/>
          <w:color w:val="808080"/>
          <w:sz w:val="21"/>
          <w:szCs w:val="21"/>
        </w:rPr>
        <w:t>&gt;&lt;/</w:t>
      </w:r>
      <w:r w:rsidRPr="0096176A">
        <w:rPr>
          <w:rFonts w:ascii="Consolas" w:hAnsi="Consolas"/>
          <w:color w:val="569CD6"/>
          <w:sz w:val="21"/>
          <w:szCs w:val="21"/>
        </w:rPr>
        <w:t>p</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w:t>
      </w:r>
      <w:r w:rsidRPr="0096176A">
        <w:rPr>
          <w:rFonts w:ascii="Consolas" w:hAnsi="Consolas"/>
          <w:color w:val="808080"/>
          <w:sz w:val="21"/>
          <w:szCs w:val="21"/>
        </w:rPr>
        <w:t>&lt;</w:t>
      </w:r>
      <w:r w:rsidRPr="0096176A">
        <w:rPr>
          <w:rFonts w:ascii="Consolas" w:hAnsi="Consolas"/>
          <w:color w:val="569CD6"/>
          <w:sz w:val="21"/>
          <w:szCs w:val="21"/>
        </w:rPr>
        <w:t>p</w:t>
      </w:r>
      <w:r w:rsidRPr="0096176A">
        <w:rPr>
          <w:rFonts w:ascii="Consolas" w:hAnsi="Consolas"/>
          <w:color w:val="808080"/>
          <w:sz w:val="21"/>
          <w:szCs w:val="21"/>
        </w:rPr>
        <w:t>&gt;</w:t>
      </w:r>
      <w:r w:rsidRPr="0096176A">
        <w:rPr>
          <w:rFonts w:ascii="Consolas" w:hAnsi="Consolas"/>
          <w:color w:val="D4D4D4"/>
          <w:sz w:val="21"/>
          <w:szCs w:val="21"/>
        </w:rPr>
        <w:t xml:space="preserve">Password: </w:t>
      </w:r>
      <w:r w:rsidRPr="0096176A">
        <w:rPr>
          <w:rFonts w:ascii="Consolas" w:hAnsi="Consolas"/>
          <w:color w:val="808080"/>
          <w:sz w:val="21"/>
          <w:szCs w:val="21"/>
        </w:rPr>
        <w: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"password"</w:t>
      </w:r>
      <w:r w:rsidRPr="0096176A">
        <w:rPr>
          <w:rFonts w:ascii="Consolas" w:hAnsi="Consolas"/>
          <w:color w:val="808080"/>
          <w:sz w:val="21"/>
          <w:szCs w:val="21"/>
        </w:rPr>
        <w:t>&gt;&lt;/</w:t>
      </w:r>
      <w:r w:rsidRPr="0096176A">
        <w:rPr>
          <w:rFonts w:ascii="Consolas" w:hAnsi="Consolas"/>
          <w:color w:val="569CD6"/>
          <w:sz w:val="21"/>
          <w:szCs w:val="21"/>
        </w:rPr>
        <w:t>p</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w:t>
      </w:r>
      <w:r w:rsidRPr="0096176A">
        <w:rPr>
          <w:rFonts w:ascii="Consolas" w:hAnsi="Consolas"/>
          <w:color w:val="808080"/>
          <w:sz w:val="21"/>
          <w:szCs w:val="21"/>
        </w:rPr>
        <w:t>&lt;</w:t>
      </w:r>
      <w:r w:rsidRPr="0096176A">
        <w:rPr>
          <w:rFonts w:ascii="Consolas" w:hAnsi="Consolas"/>
          <w:color w:val="569CD6"/>
          <w:sz w:val="21"/>
          <w:szCs w:val="21"/>
        </w:rPr>
        <w:t>p</w:t>
      </w:r>
      <w:r w:rsidRPr="0096176A">
        <w:rPr>
          <w:rFonts w:ascii="Consolas" w:hAnsi="Consolas"/>
          <w:color w:val="D4D4D4"/>
          <w:sz w:val="21"/>
          <w:szCs w:val="21"/>
        </w:rPr>
        <w:t xml:space="preserve"> </w:t>
      </w:r>
      <w:r w:rsidRPr="0096176A">
        <w:rPr>
          <w:rFonts w:ascii="Consolas" w:hAnsi="Consolas"/>
          <w:color w:val="9CDCFE"/>
          <w:sz w:val="21"/>
          <w:szCs w:val="21"/>
        </w:rPr>
        <w:t>id</w:t>
      </w:r>
      <w:r w:rsidRPr="0096176A">
        <w:rPr>
          <w:rFonts w:ascii="Consolas" w:hAnsi="Consolas"/>
          <w:color w:val="D4D4D4"/>
          <w:sz w:val="21"/>
          <w:szCs w:val="21"/>
        </w:rPr>
        <w:t>=</w:t>
      </w:r>
      <w:r w:rsidRPr="0096176A">
        <w:rPr>
          <w:rFonts w:ascii="Consolas" w:hAnsi="Consolas"/>
          <w:color w:val="CE9178"/>
          <w:sz w:val="21"/>
          <w:szCs w:val="21"/>
        </w:rPr>
        <w:t>"fp"</w:t>
      </w:r>
      <w:r w:rsidRPr="0096176A">
        <w:rPr>
          <w:rFonts w:ascii="Consolas" w:hAnsi="Consolas"/>
          <w:color w:val="808080"/>
          <w:sz w:val="21"/>
          <w:szCs w:val="21"/>
        </w:rPr>
        <w:t>&gt;</w:t>
      </w:r>
      <w:r w:rsidRPr="0096176A">
        <w:rPr>
          <w:rFonts w:ascii="Consolas" w:hAnsi="Consolas"/>
          <w:color w:val="D4D4D4"/>
          <w:sz w:val="21"/>
          <w:szCs w:val="21"/>
        </w:rPr>
        <w:t>forgot password?</w:t>
      </w:r>
      <w:r w:rsidRPr="0096176A">
        <w:rPr>
          <w:rFonts w:ascii="Consolas" w:hAnsi="Consolas"/>
          <w:color w:val="808080"/>
          <w:sz w:val="21"/>
          <w:szCs w:val="21"/>
        </w:rPr>
        <w:t>&lt;/</w:t>
      </w:r>
      <w:r w:rsidRPr="0096176A">
        <w:rPr>
          <w:rFonts w:ascii="Consolas" w:hAnsi="Consolas"/>
          <w:color w:val="569CD6"/>
          <w:sz w:val="21"/>
          <w:szCs w:val="21"/>
        </w:rPr>
        <w:t>p</w:t>
      </w:r>
      <w:r w:rsidRPr="0096176A">
        <w:rPr>
          <w:rFonts w:ascii="Consolas" w:hAnsi="Consolas"/>
          <w:color w:val="808080"/>
          <w:sz w:val="21"/>
          <w:szCs w:val="21"/>
        </w:rPr>
        <w:t>&gt;</w:t>
      </w:r>
      <w:r w:rsidRPr="0096176A">
        <w:rPr>
          <w:rFonts w:ascii="Consolas" w:hAnsi="Consolas"/>
          <w:color w:val="D4D4D4"/>
          <w:sz w:val="21"/>
          <w:szCs w:val="21"/>
        </w:rPr>
        <w:t xml:space="preserve">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w:t>
      </w:r>
      <w:r w:rsidRPr="0096176A">
        <w:rPr>
          <w:rFonts w:ascii="Consolas" w:hAnsi="Consolas"/>
          <w:color w:val="808080"/>
          <w:sz w:val="21"/>
          <w:szCs w:val="21"/>
        </w:rPr>
        <w: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"submit"</w:t>
      </w:r>
      <w:r w:rsidRPr="0096176A">
        <w:rPr>
          <w:rFonts w:ascii="Consolas" w:hAnsi="Consolas"/>
          <w:color w:val="D4D4D4"/>
          <w:sz w:val="21"/>
          <w:szCs w:val="21"/>
        </w:rPr>
        <w:t xml:space="preserve"> </w:t>
      </w:r>
      <w:r w:rsidRPr="0096176A">
        <w:rPr>
          <w:rFonts w:ascii="Consolas" w:hAnsi="Consolas"/>
          <w:color w:val="9CDCFE"/>
          <w:sz w:val="21"/>
          <w:szCs w:val="21"/>
        </w:rPr>
        <w:t>value</w:t>
      </w:r>
      <w:r w:rsidRPr="0096176A">
        <w:rPr>
          <w:rFonts w:ascii="Consolas" w:hAnsi="Consolas"/>
          <w:color w:val="D4D4D4"/>
          <w:sz w:val="21"/>
          <w:szCs w:val="21"/>
        </w:rPr>
        <w:t>=</w:t>
      </w:r>
      <w:r w:rsidRPr="0096176A">
        <w:rPr>
          <w:rFonts w:ascii="Consolas" w:hAnsi="Consolas"/>
          <w:color w:val="CE9178"/>
          <w:sz w:val="21"/>
          <w:szCs w:val="21"/>
        </w:rPr>
        <w:t>"LOGIN"</w:t>
      </w:r>
      <w:r w:rsidRPr="0096176A">
        <w:rPr>
          <w:rFonts w:ascii="Consolas" w:hAnsi="Consolas"/>
          <w:color w:val="D4D4D4"/>
          <w:sz w:val="21"/>
          <w:szCs w:val="21"/>
        </w:rPr>
        <w:t xml:space="preserve"> </w:t>
      </w:r>
      <w:r w:rsidRPr="0096176A">
        <w:rPr>
          <w:rFonts w:ascii="Consolas" w:hAnsi="Consolas"/>
          <w:color w:val="9CDCFE"/>
          <w:sz w:val="21"/>
          <w:szCs w:val="21"/>
        </w:rPr>
        <w:t>id</w:t>
      </w:r>
      <w:r w:rsidRPr="0096176A">
        <w:rPr>
          <w:rFonts w:ascii="Consolas" w:hAnsi="Consolas"/>
          <w:color w:val="D4D4D4"/>
          <w:sz w:val="21"/>
          <w:szCs w:val="21"/>
        </w:rPr>
        <w:t>=</w:t>
      </w:r>
      <w:r w:rsidRPr="0096176A">
        <w:rPr>
          <w:rFonts w:ascii="Consolas" w:hAnsi="Consolas"/>
          <w:color w:val="CE9178"/>
          <w:sz w:val="21"/>
          <w:szCs w:val="21"/>
        </w:rPr>
        <w:t>"login"</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w:t>
      </w:r>
      <w:r w:rsidRPr="0096176A">
        <w:rPr>
          <w:rFonts w:ascii="Consolas" w:hAnsi="Consolas"/>
          <w:color w:val="808080"/>
          <w:sz w:val="21"/>
          <w:szCs w:val="21"/>
        </w:rPr>
        <w:t>&lt;</w:t>
      </w:r>
      <w:r w:rsidRPr="0096176A">
        <w:rPr>
          <w:rFonts w:ascii="Consolas" w:hAnsi="Consolas"/>
          <w:color w:val="569CD6"/>
          <w:sz w:val="21"/>
          <w:szCs w:val="21"/>
        </w:rPr>
        <w:t>p</w:t>
      </w:r>
      <w:r w:rsidRPr="0096176A">
        <w:rPr>
          <w:rFonts w:ascii="Consolas" w:hAnsi="Consolas"/>
          <w:color w:val="808080"/>
          <w:sz w:val="21"/>
          <w:szCs w:val="21"/>
        </w:rPr>
        <w:t>&gt;</w:t>
      </w:r>
      <w:r w:rsidRPr="0096176A">
        <w:rPr>
          <w:rFonts w:ascii="Consolas" w:hAnsi="Consolas"/>
          <w:color w:val="D4D4D4"/>
          <w:sz w:val="21"/>
          <w:szCs w:val="21"/>
        </w:rPr>
        <w:t>haven't signed up?</w:t>
      </w:r>
      <w:r w:rsidRPr="0096176A">
        <w:rPr>
          <w:rFonts w:ascii="Consolas" w:hAnsi="Consolas"/>
          <w:color w:val="808080"/>
          <w:sz w:val="21"/>
          <w:szCs w:val="21"/>
        </w:rPr>
        <w:t>&lt;/</w:t>
      </w:r>
      <w:r w:rsidRPr="0096176A">
        <w:rPr>
          <w:rFonts w:ascii="Consolas" w:hAnsi="Consolas"/>
          <w:color w:val="569CD6"/>
          <w:sz w:val="21"/>
          <w:szCs w:val="21"/>
        </w:rPr>
        <w:t>p</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w:t>
      </w:r>
      <w:r w:rsidRPr="0096176A">
        <w:rPr>
          <w:rFonts w:ascii="Consolas" w:hAnsi="Consolas"/>
          <w:color w:val="808080"/>
          <w:sz w:val="21"/>
          <w:szCs w:val="21"/>
        </w:rPr>
        <w:t>&lt;</w:t>
      </w:r>
      <w:r w:rsidRPr="0096176A">
        <w:rPr>
          <w:rFonts w:ascii="Consolas" w:hAnsi="Consolas"/>
          <w:color w:val="569CD6"/>
          <w:sz w:val="21"/>
          <w:szCs w:val="21"/>
        </w:rPr>
        <w:t>a</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"signup"</w:t>
      </w:r>
      <w:r w:rsidRPr="0096176A">
        <w:rPr>
          <w:rFonts w:ascii="Consolas" w:hAnsi="Consolas"/>
          <w:color w:val="D4D4D4"/>
          <w:sz w:val="21"/>
          <w:szCs w:val="21"/>
        </w:rPr>
        <w:t xml:space="preserve"> </w:t>
      </w:r>
      <w:r w:rsidRPr="0096176A">
        <w:rPr>
          <w:rFonts w:ascii="Consolas" w:hAnsi="Consolas"/>
          <w:color w:val="9CDCFE"/>
          <w:sz w:val="21"/>
          <w:szCs w:val="21"/>
        </w:rPr>
        <w:t>href</w:t>
      </w:r>
      <w:r w:rsidRPr="0096176A">
        <w:rPr>
          <w:rFonts w:ascii="Consolas" w:hAnsi="Consolas"/>
          <w:color w:val="D4D4D4"/>
          <w:sz w:val="21"/>
          <w:szCs w:val="21"/>
        </w:rPr>
        <w:t>=</w:t>
      </w:r>
      <w:r w:rsidRPr="0096176A">
        <w:rPr>
          <w:rFonts w:ascii="Consolas" w:hAnsi="Consolas"/>
          <w:color w:val="CE9178"/>
          <w:sz w:val="21"/>
          <w:szCs w:val="21"/>
        </w:rPr>
        <w:t>"file1.html"</w:t>
      </w:r>
      <w:r w:rsidRPr="0096176A">
        <w:rPr>
          <w:rFonts w:ascii="Consolas" w:hAnsi="Consolas"/>
          <w:color w:val="808080"/>
          <w:sz w:val="21"/>
          <w:szCs w:val="21"/>
        </w:rPr>
        <w:t>&gt;</w:t>
      </w:r>
      <w:r w:rsidRPr="0096176A">
        <w:rPr>
          <w:rFonts w:ascii="Consolas" w:hAnsi="Consolas"/>
          <w:color w:val="D4D4D4"/>
          <w:sz w:val="21"/>
          <w:szCs w:val="21"/>
        </w:rPr>
        <w:t>SIGN UP</w:t>
      </w:r>
      <w:r w:rsidRPr="0096176A">
        <w:rPr>
          <w:rFonts w:ascii="Consolas" w:hAnsi="Consolas"/>
          <w:color w:val="808080"/>
          <w:sz w:val="21"/>
          <w:szCs w:val="21"/>
        </w:rPr>
        <w:t>&lt;/</w:t>
      </w:r>
      <w:r w:rsidRPr="0096176A">
        <w:rPr>
          <w:rFonts w:ascii="Consolas" w:hAnsi="Consolas"/>
          <w:color w:val="569CD6"/>
          <w:sz w:val="21"/>
          <w:szCs w:val="21"/>
        </w:rPr>
        <w:t>a</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form</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body</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html</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DOCTYPE</w:t>
      </w:r>
      <w:r w:rsidRPr="0096176A">
        <w:rPr>
          <w:rFonts w:ascii="Consolas" w:hAnsi="Consolas"/>
          <w:color w:val="D4D4D4"/>
          <w:sz w:val="21"/>
          <w:szCs w:val="21"/>
        </w:rPr>
        <w:t xml:space="preserve"> </w:t>
      </w:r>
      <w:r w:rsidRPr="0096176A">
        <w:rPr>
          <w:rFonts w:ascii="Consolas" w:hAnsi="Consolas"/>
          <w:color w:val="9CDCFE"/>
          <w:sz w:val="21"/>
          <w:szCs w:val="21"/>
        </w:rPr>
        <w:t>html</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html</w:t>
      </w:r>
      <w:r w:rsidRPr="0096176A">
        <w:rPr>
          <w:rFonts w:ascii="Consolas" w:hAnsi="Consolas"/>
          <w:color w:val="D4D4D4"/>
          <w:sz w:val="21"/>
          <w:szCs w:val="21"/>
        </w:rPr>
        <w:t xml:space="preserve"> </w:t>
      </w:r>
      <w:r w:rsidRPr="0096176A">
        <w:rPr>
          <w:rFonts w:ascii="Consolas" w:hAnsi="Consolas"/>
          <w:color w:val="9CDCFE"/>
          <w:sz w:val="21"/>
          <w:szCs w:val="21"/>
        </w:rPr>
        <w:t>lang</w:t>
      </w:r>
      <w:r w:rsidRPr="0096176A">
        <w:rPr>
          <w:rFonts w:ascii="Consolas" w:hAnsi="Consolas"/>
          <w:color w:val="D4D4D4"/>
          <w:sz w:val="21"/>
          <w:szCs w:val="21"/>
        </w:rPr>
        <w:t>=</w:t>
      </w:r>
      <w:r w:rsidRPr="0096176A">
        <w:rPr>
          <w:rFonts w:ascii="Consolas" w:hAnsi="Consolas"/>
          <w:color w:val="CE9178"/>
          <w:sz w:val="21"/>
          <w:szCs w:val="21"/>
        </w:rPr>
        <w:t>"en"</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head</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meta</w:t>
      </w:r>
      <w:r w:rsidRPr="0096176A">
        <w:rPr>
          <w:rFonts w:ascii="Consolas" w:hAnsi="Consolas"/>
          <w:color w:val="D4D4D4"/>
          <w:sz w:val="21"/>
          <w:szCs w:val="21"/>
        </w:rPr>
        <w:t xml:space="preserve"> </w:t>
      </w:r>
      <w:r w:rsidRPr="0096176A">
        <w:rPr>
          <w:rFonts w:ascii="Consolas" w:hAnsi="Consolas"/>
          <w:color w:val="9CDCFE"/>
          <w:sz w:val="21"/>
          <w:szCs w:val="21"/>
        </w:rPr>
        <w:t>charset</w:t>
      </w:r>
      <w:r w:rsidRPr="0096176A">
        <w:rPr>
          <w:rFonts w:ascii="Consolas" w:hAnsi="Consolas"/>
          <w:color w:val="D4D4D4"/>
          <w:sz w:val="21"/>
          <w:szCs w:val="21"/>
        </w:rPr>
        <w:t>=</w:t>
      </w:r>
      <w:r w:rsidRPr="0096176A">
        <w:rPr>
          <w:rFonts w:ascii="Consolas" w:hAnsi="Consolas"/>
          <w:color w:val="CE9178"/>
          <w:sz w:val="21"/>
          <w:szCs w:val="21"/>
        </w:rPr>
        <w:t>"UTF-8"</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meta</w:t>
      </w:r>
      <w:r w:rsidRPr="0096176A">
        <w:rPr>
          <w:rFonts w:ascii="Consolas" w:hAnsi="Consolas"/>
          <w:color w:val="D4D4D4"/>
          <w:sz w:val="21"/>
          <w:szCs w:val="21"/>
        </w:rPr>
        <w:t xml:space="preserve"> </w:t>
      </w:r>
      <w:r w:rsidRPr="0096176A">
        <w:rPr>
          <w:rFonts w:ascii="Consolas" w:hAnsi="Consolas"/>
          <w:color w:val="9CDCFE"/>
          <w:sz w:val="21"/>
          <w:szCs w:val="21"/>
        </w:rPr>
        <w:t>http-equiv</w:t>
      </w:r>
      <w:r w:rsidRPr="0096176A">
        <w:rPr>
          <w:rFonts w:ascii="Consolas" w:hAnsi="Consolas"/>
          <w:color w:val="D4D4D4"/>
          <w:sz w:val="21"/>
          <w:szCs w:val="21"/>
        </w:rPr>
        <w:t>=</w:t>
      </w:r>
      <w:r w:rsidRPr="0096176A">
        <w:rPr>
          <w:rFonts w:ascii="Consolas" w:hAnsi="Consolas"/>
          <w:color w:val="CE9178"/>
          <w:sz w:val="21"/>
          <w:szCs w:val="21"/>
        </w:rPr>
        <w:t>"X-UA-Compatible"</w:t>
      </w:r>
      <w:r w:rsidRPr="0096176A">
        <w:rPr>
          <w:rFonts w:ascii="Consolas" w:hAnsi="Consolas"/>
          <w:color w:val="D4D4D4"/>
          <w:sz w:val="21"/>
          <w:szCs w:val="21"/>
        </w:rPr>
        <w:t xml:space="preserve"> </w:t>
      </w:r>
      <w:r w:rsidRPr="0096176A">
        <w:rPr>
          <w:rFonts w:ascii="Consolas" w:hAnsi="Consolas"/>
          <w:color w:val="9CDCFE"/>
          <w:sz w:val="21"/>
          <w:szCs w:val="21"/>
        </w:rPr>
        <w:t>content</w:t>
      </w:r>
      <w:r w:rsidRPr="0096176A">
        <w:rPr>
          <w:rFonts w:ascii="Consolas" w:hAnsi="Consolas"/>
          <w:color w:val="D4D4D4"/>
          <w:sz w:val="21"/>
          <w:szCs w:val="21"/>
        </w:rPr>
        <w:t>=</w:t>
      </w:r>
      <w:r w:rsidRPr="0096176A">
        <w:rPr>
          <w:rFonts w:ascii="Consolas" w:hAnsi="Consolas"/>
          <w:color w:val="CE9178"/>
          <w:sz w:val="21"/>
          <w:szCs w:val="21"/>
        </w:rPr>
        <w:t>"IE=edge"</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meta</w:t>
      </w:r>
      <w:r w:rsidRPr="0096176A">
        <w:rPr>
          <w:rFonts w:ascii="Consolas" w:hAnsi="Consolas"/>
          <w:color w:val="D4D4D4"/>
          <w:sz w:val="21"/>
          <w:szCs w:val="21"/>
        </w:rPr>
        <w:t xml:space="preserve"> </w:t>
      </w:r>
      <w:r w:rsidRPr="0096176A">
        <w:rPr>
          <w:rFonts w:ascii="Consolas" w:hAnsi="Consolas"/>
          <w:color w:val="9CDCFE"/>
          <w:sz w:val="21"/>
          <w:szCs w:val="21"/>
        </w:rPr>
        <w:t>name</w:t>
      </w:r>
      <w:r w:rsidRPr="0096176A">
        <w:rPr>
          <w:rFonts w:ascii="Consolas" w:hAnsi="Consolas"/>
          <w:color w:val="D4D4D4"/>
          <w:sz w:val="21"/>
          <w:szCs w:val="21"/>
        </w:rPr>
        <w:t>=</w:t>
      </w:r>
      <w:r w:rsidRPr="0096176A">
        <w:rPr>
          <w:rFonts w:ascii="Consolas" w:hAnsi="Consolas"/>
          <w:color w:val="CE9178"/>
          <w:sz w:val="21"/>
          <w:szCs w:val="21"/>
        </w:rPr>
        <w:t>"viewport"</w:t>
      </w:r>
      <w:r w:rsidRPr="0096176A">
        <w:rPr>
          <w:rFonts w:ascii="Consolas" w:hAnsi="Consolas"/>
          <w:color w:val="D4D4D4"/>
          <w:sz w:val="21"/>
          <w:szCs w:val="21"/>
        </w:rPr>
        <w:t xml:space="preserve"> </w:t>
      </w:r>
      <w:r w:rsidRPr="0096176A">
        <w:rPr>
          <w:rFonts w:ascii="Consolas" w:hAnsi="Consolas"/>
          <w:color w:val="9CDCFE"/>
          <w:sz w:val="21"/>
          <w:szCs w:val="21"/>
        </w:rPr>
        <w:t>content</w:t>
      </w:r>
      <w:r w:rsidRPr="0096176A">
        <w:rPr>
          <w:rFonts w:ascii="Consolas" w:hAnsi="Consolas"/>
          <w:color w:val="D4D4D4"/>
          <w:sz w:val="21"/>
          <w:szCs w:val="21"/>
        </w:rPr>
        <w:t>=</w:t>
      </w:r>
      <w:r w:rsidRPr="0096176A">
        <w:rPr>
          <w:rFonts w:ascii="Consolas" w:hAnsi="Consolas"/>
          <w:color w:val="CE9178"/>
          <w:sz w:val="21"/>
          <w:szCs w:val="21"/>
        </w:rPr>
        <w:t>"width=device-width, initial-scale=1.0"</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title</w:t>
      </w:r>
      <w:r w:rsidRPr="0096176A">
        <w:rPr>
          <w:rFonts w:ascii="Consolas" w:hAnsi="Consolas"/>
          <w:color w:val="808080"/>
          <w:sz w:val="21"/>
          <w:szCs w:val="21"/>
        </w:rPr>
        <w:t>&gt;</w:t>
      </w:r>
      <w:r w:rsidRPr="0096176A">
        <w:rPr>
          <w:rFonts w:ascii="Consolas" w:hAnsi="Consolas"/>
          <w:color w:val="D4D4D4"/>
          <w:sz w:val="21"/>
          <w:szCs w:val="21"/>
        </w:rPr>
        <w:t>resume</w:t>
      </w:r>
      <w:r w:rsidRPr="0096176A">
        <w:rPr>
          <w:rFonts w:ascii="Consolas" w:hAnsi="Consolas"/>
          <w:color w:val="808080"/>
          <w:sz w:val="21"/>
          <w:szCs w:val="21"/>
        </w:rPr>
        <w:t>&lt;/</w:t>
      </w:r>
      <w:r w:rsidRPr="0096176A">
        <w:rPr>
          <w:rFonts w:ascii="Consolas" w:hAnsi="Consolas"/>
          <w:color w:val="569CD6"/>
          <w:sz w:val="21"/>
          <w:szCs w:val="21"/>
        </w:rPr>
        <w:t>title</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link</w:t>
      </w:r>
      <w:r w:rsidRPr="0096176A">
        <w:rPr>
          <w:rFonts w:ascii="Consolas" w:hAnsi="Consolas"/>
          <w:color w:val="D4D4D4"/>
          <w:sz w:val="21"/>
          <w:szCs w:val="21"/>
        </w:rPr>
        <w:t xml:space="preserve"> </w:t>
      </w:r>
      <w:r w:rsidRPr="0096176A">
        <w:rPr>
          <w:rFonts w:ascii="Consolas" w:hAnsi="Consolas"/>
          <w:color w:val="9CDCFE"/>
          <w:sz w:val="21"/>
          <w:szCs w:val="21"/>
        </w:rPr>
        <w:t>rel</w:t>
      </w:r>
      <w:r w:rsidRPr="0096176A">
        <w:rPr>
          <w:rFonts w:ascii="Consolas" w:hAnsi="Consolas"/>
          <w:color w:val="D4D4D4"/>
          <w:sz w:val="21"/>
          <w:szCs w:val="21"/>
        </w:rPr>
        <w:t>=</w:t>
      </w:r>
      <w:r w:rsidRPr="0096176A">
        <w:rPr>
          <w:rFonts w:ascii="Consolas" w:hAnsi="Consolas"/>
          <w:color w:val="CE9178"/>
          <w:sz w:val="21"/>
          <w:szCs w:val="21"/>
        </w:rPr>
        <w:t>"stylesheet"</w:t>
      </w:r>
      <w:r w:rsidRPr="0096176A">
        <w:rPr>
          <w:rFonts w:ascii="Consolas" w:hAnsi="Consolas"/>
          <w:color w:val="D4D4D4"/>
          <w:sz w:val="21"/>
          <w:szCs w:val="21"/>
        </w:rPr>
        <w:t xml:space="preserve"> </w:t>
      </w:r>
      <w:r w:rsidRPr="0096176A">
        <w:rPr>
          <w:rFonts w:ascii="Consolas" w:hAnsi="Consolas"/>
          <w:color w:val="9CDCFE"/>
          <w:sz w:val="21"/>
          <w:szCs w:val="21"/>
        </w:rPr>
        <w:t>href</w:t>
      </w:r>
      <w:r w:rsidRPr="0096176A">
        <w:rPr>
          <w:rFonts w:ascii="Consolas" w:hAnsi="Consolas"/>
          <w:color w:val="D4D4D4"/>
          <w:sz w:val="21"/>
          <w:szCs w:val="21"/>
        </w:rPr>
        <w:t>=</w:t>
      </w:r>
      <w:r w:rsidRPr="0096176A">
        <w:rPr>
          <w:rFonts w:ascii="Consolas" w:hAnsi="Consolas"/>
          <w:color w:val="CE9178"/>
          <w:sz w:val="21"/>
          <w:szCs w:val="21"/>
        </w:rPr>
        <w:t>"res.css"</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head</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body</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form</w:t>
      </w:r>
      <w:r w:rsidRPr="0096176A">
        <w:rPr>
          <w:rFonts w:ascii="Consolas" w:hAnsi="Consolas"/>
          <w:color w:val="D4D4D4"/>
          <w:sz w:val="21"/>
          <w:szCs w:val="21"/>
        </w:rPr>
        <w:t xml:space="preserve"> </w:t>
      </w:r>
      <w:r w:rsidRPr="0096176A">
        <w:rPr>
          <w:rFonts w:ascii="Consolas" w:hAnsi="Consolas"/>
          <w:color w:val="9CDCFE"/>
          <w:sz w:val="21"/>
          <w:szCs w:val="21"/>
        </w:rPr>
        <w:t>id</w:t>
      </w:r>
      <w:r w:rsidRPr="0096176A">
        <w:rPr>
          <w:rFonts w:ascii="Consolas" w:hAnsi="Consolas"/>
          <w:color w:val="D4D4D4"/>
          <w:sz w:val="21"/>
          <w:szCs w:val="21"/>
        </w:rPr>
        <w:t>=</w:t>
      </w:r>
      <w:r w:rsidRPr="0096176A">
        <w:rPr>
          <w:rFonts w:ascii="Consolas" w:hAnsi="Consolas"/>
          <w:color w:val="CE9178"/>
          <w:sz w:val="21"/>
          <w:szCs w:val="21"/>
        </w:rPr>
        <w:t>"container2"</w:t>
      </w:r>
      <w:r w:rsidRPr="0096176A">
        <w:rPr>
          <w:rFonts w:ascii="Consolas" w:hAnsi="Consolas"/>
          <w:color w:val="D4D4D4"/>
          <w:sz w:val="21"/>
          <w:szCs w:val="21"/>
        </w:rPr>
        <w:t xml:space="preserve"> </w:t>
      </w:r>
      <w:r w:rsidRPr="0096176A">
        <w:rPr>
          <w:rFonts w:ascii="Consolas" w:hAnsi="Consolas"/>
          <w:color w:val="9CDCFE"/>
          <w:sz w:val="21"/>
          <w:szCs w:val="21"/>
        </w:rPr>
        <w:t>action</w:t>
      </w:r>
      <w:r w:rsidRPr="0096176A">
        <w:rPr>
          <w:rFonts w:ascii="Consolas" w:hAnsi="Consolas"/>
          <w:color w:val="D4D4D4"/>
          <w:sz w:val="21"/>
          <w:szCs w:val="21"/>
        </w:rPr>
        <w:t>=</w:t>
      </w:r>
      <w:r w:rsidRPr="0096176A">
        <w:rPr>
          <w:rFonts w:ascii="Consolas" w:hAnsi="Consolas"/>
          <w:color w:val="CE9178"/>
          <w:sz w:val="21"/>
          <w:szCs w:val="21"/>
        </w:rPr>
        <w:t>""</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h1</w:t>
      </w:r>
      <w:r w:rsidRPr="0096176A">
        <w:rPr>
          <w:rFonts w:ascii="Consolas" w:hAnsi="Consolas"/>
          <w:color w:val="D4D4D4"/>
          <w:sz w:val="21"/>
          <w:szCs w:val="21"/>
        </w:rPr>
        <w:t xml:space="preserve"> </w:t>
      </w:r>
      <w:r w:rsidRPr="0096176A">
        <w:rPr>
          <w:rFonts w:ascii="Consolas" w:hAnsi="Consolas"/>
          <w:color w:val="9CDCFE"/>
          <w:sz w:val="21"/>
          <w:szCs w:val="21"/>
        </w:rPr>
        <w:t>id</w:t>
      </w:r>
      <w:r w:rsidRPr="0096176A">
        <w:rPr>
          <w:rFonts w:ascii="Consolas" w:hAnsi="Consolas"/>
          <w:color w:val="D4D4D4"/>
          <w:sz w:val="21"/>
          <w:szCs w:val="21"/>
        </w:rPr>
        <w:t>=</w:t>
      </w:r>
      <w:r w:rsidRPr="0096176A">
        <w:rPr>
          <w:rFonts w:ascii="Consolas" w:hAnsi="Consolas"/>
          <w:color w:val="CE9178"/>
          <w:sz w:val="21"/>
          <w:szCs w:val="21"/>
        </w:rPr>
        <w:t>"h1"</w:t>
      </w:r>
      <w:r w:rsidRPr="0096176A">
        <w:rPr>
          <w:rFonts w:ascii="Consolas" w:hAnsi="Consolas"/>
          <w:color w:val="808080"/>
          <w:sz w:val="21"/>
          <w:szCs w:val="21"/>
        </w:rPr>
        <w:t>&gt;</w:t>
      </w:r>
      <w:r w:rsidRPr="0096176A">
        <w:rPr>
          <w:rFonts w:ascii="Consolas" w:hAnsi="Consolas"/>
          <w:color w:val="D4D4D4"/>
          <w:sz w:val="21"/>
          <w:szCs w:val="21"/>
        </w:rPr>
        <w:t xml:space="preserve"> Resume details</w:t>
      </w:r>
      <w:r w:rsidRPr="0096176A">
        <w:rPr>
          <w:rFonts w:ascii="Consolas" w:hAnsi="Consolas"/>
          <w:color w:val="808080"/>
          <w:sz w:val="21"/>
          <w:szCs w:val="21"/>
        </w:rPr>
        <w:t>&lt;/</w:t>
      </w:r>
      <w:r w:rsidRPr="0096176A">
        <w:rPr>
          <w:rFonts w:ascii="Consolas" w:hAnsi="Consolas"/>
          <w:color w:val="569CD6"/>
          <w:sz w:val="21"/>
          <w:szCs w:val="21"/>
        </w:rPr>
        <w:t>h1</w:t>
      </w:r>
      <w:r w:rsidRPr="0096176A">
        <w:rPr>
          <w:rFonts w:ascii="Consolas" w:hAnsi="Consolas"/>
          <w:color w:val="808080"/>
          <w:sz w:val="21"/>
          <w:szCs w:val="21"/>
        </w:rPr>
        <w:t>&gt;&lt;</w:t>
      </w:r>
      <w:r w:rsidRPr="0096176A">
        <w:rPr>
          <w:rFonts w:ascii="Consolas" w:hAnsi="Consolas"/>
          <w:color w:val="569CD6"/>
          <w:sz w:val="21"/>
          <w:szCs w:val="21"/>
        </w:rPr>
        <w:t>hr</w:t>
      </w:r>
      <w:r w:rsidRPr="0096176A">
        <w:rPr>
          <w:rFonts w:ascii="Consolas" w:hAnsi="Consolas"/>
          <w:color w:val="808080"/>
          <w:sz w:val="21"/>
          <w:szCs w:val="21"/>
        </w:rPr>
        <w:t>&gt;&lt;</w:t>
      </w:r>
      <w:r w:rsidRPr="0096176A">
        <w:rPr>
          <w:rFonts w:ascii="Consolas" w:hAnsi="Consolas"/>
          <w:color w:val="569CD6"/>
          <w:sz w:val="21"/>
          <w:szCs w:val="21"/>
        </w:rPr>
        <w:t>br</w:t>
      </w:r>
      <w:r w:rsidRPr="0096176A">
        <w:rPr>
          <w:rFonts w:ascii="Consolas" w:hAnsi="Consolas"/>
          <w:color w:val="808080"/>
          <w:sz w:val="21"/>
          <w:szCs w:val="21"/>
        </w:rPr>
        <w:t>&gt;&lt;</w:t>
      </w:r>
      <w:r w:rsidRPr="0096176A">
        <w:rPr>
          <w:rFonts w:ascii="Consolas" w:hAnsi="Consolas"/>
          <w:color w:val="569CD6"/>
          <w:sz w:val="21"/>
          <w:szCs w:val="21"/>
        </w:rPr>
        <w:t>br</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h2</w:t>
      </w:r>
      <w:r w:rsidRPr="0096176A">
        <w:rPr>
          <w:rFonts w:ascii="Consolas" w:hAnsi="Consolas"/>
          <w:color w:val="D4D4D4"/>
          <w:sz w:val="21"/>
          <w:szCs w:val="21"/>
        </w:rPr>
        <w:t xml:space="preserve"> </w:t>
      </w:r>
      <w:r w:rsidRPr="0096176A">
        <w:rPr>
          <w:rFonts w:ascii="Consolas" w:hAnsi="Consolas"/>
          <w:color w:val="9CDCFE"/>
          <w:sz w:val="21"/>
          <w:szCs w:val="21"/>
        </w:rPr>
        <w:t>id</w:t>
      </w:r>
      <w:r w:rsidRPr="0096176A">
        <w:rPr>
          <w:rFonts w:ascii="Consolas" w:hAnsi="Consolas"/>
          <w:color w:val="D4D4D4"/>
          <w:sz w:val="21"/>
          <w:szCs w:val="21"/>
        </w:rPr>
        <w:t>=</w:t>
      </w:r>
      <w:r w:rsidRPr="0096176A">
        <w:rPr>
          <w:rFonts w:ascii="Consolas" w:hAnsi="Consolas"/>
          <w:color w:val="CE9178"/>
          <w:sz w:val="21"/>
          <w:szCs w:val="21"/>
        </w:rPr>
        <w:t>"h2"</w:t>
      </w:r>
      <w:r w:rsidRPr="0096176A">
        <w:rPr>
          <w:rFonts w:ascii="Consolas" w:hAnsi="Consolas"/>
          <w:color w:val="808080"/>
          <w:sz w:val="21"/>
          <w:szCs w:val="21"/>
        </w:rPr>
        <w:t>&gt;</w:t>
      </w:r>
      <w:r w:rsidRPr="0096176A">
        <w:rPr>
          <w:rFonts w:ascii="Consolas" w:hAnsi="Consolas"/>
          <w:color w:val="D4D4D4"/>
          <w:sz w:val="21"/>
          <w:szCs w:val="21"/>
        </w:rPr>
        <w:t>Personal details</w:t>
      </w:r>
      <w:r w:rsidRPr="0096176A">
        <w:rPr>
          <w:rFonts w:ascii="Consolas" w:hAnsi="Consolas"/>
          <w:color w:val="808080"/>
          <w:sz w:val="21"/>
          <w:szCs w:val="21"/>
        </w:rPr>
        <w:t>&lt;/</w:t>
      </w:r>
      <w:r w:rsidRPr="0096176A">
        <w:rPr>
          <w:rFonts w:ascii="Consolas" w:hAnsi="Consolas"/>
          <w:color w:val="569CD6"/>
          <w:sz w:val="21"/>
          <w:szCs w:val="21"/>
        </w:rPr>
        <w:t>h2</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p</w:t>
      </w:r>
      <w:r w:rsidRPr="0096176A">
        <w:rPr>
          <w:rFonts w:ascii="Consolas" w:hAnsi="Consolas"/>
          <w:color w:val="D4D4D4"/>
          <w:sz w:val="21"/>
          <w:szCs w:val="21"/>
        </w:rPr>
        <w:t xml:space="preserve"> </w:t>
      </w:r>
      <w:r w:rsidRPr="0096176A">
        <w:rPr>
          <w:rFonts w:ascii="Consolas" w:hAnsi="Consolas"/>
          <w:color w:val="9CDCFE"/>
          <w:sz w:val="21"/>
          <w:szCs w:val="21"/>
        </w:rPr>
        <w:t>id</w:t>
      </w:r>
      <w:r w:rsidRPr="0096176A">
        <w:rPr>
          <w:rFonts w:ascii="Consolas" w:hAnsi="Consolas"/>
          <w:color w:val="D4D4D4"/>
          <w:sz w:val="21"/>
          <w:szCs w:val="21"/>
        </w:rPr>
        <w:t>=</w:t>
      </w:r>
      <w:r w:rsidRPr="0096176A">
        <w:rPr>
          <w:rFonts w:ascii="Consolas" w:hAnsi="Consolas"/>
          <w:color w:val="CE9178"/>
          <w:sz w:val="21"/>
          <w:szCs w:val="21"/>
        </w:rPr>
        <w:t>"name"</w:t>
      </w:r>
      <w:r w:rsidRPr="0096176A">
        <w:rPr>
          <w:rFonts w:ascii="Consolas" w:hAnsi="Consolas"/>
          <w:color w:val="808080"/>
          <w:sz w:val="21"/>
          <w:szCs w:val="21"/>
        </w:rPr>
        <w:t>&gt;</w:t>
      </w:r>
      <w:r w:rsidRPr="0096176A">
        <w:rPr>
          <w:rFonts w:ascii="Consolas" w:hAnsi="Consolas"/>
          <w:color w:val="D4D4D4"/>
          <w:sz w:val="21"/>
          <w:szCs w:val="21"/>
        </w:rPr>
        <w:t xml:space="preserve">NAME : </w:t>
      </w:r>
      <w:r w:rsidRPr="0096176A">
        <w:rPr>
          <w:rFonts w:ascii="Consolas" w:hAnsi="Consolas"/>
          <w:color w:val="808080"/>
          <w:sz w:val="21"/>
          <w:szCs w:val="21"/>
        </w:rPr>
        <w: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"text"</w:t>
      </w:r>
      <w:r w:rsidRPr="0096176A">
        <w:rPr>
          <w:rFonts w:ascii="Consolas" w:hAnsi="Consolas"/>
          <w:color w:val="808080"/>
          <w:sz w:val="21"/>
          <w:szCs w:val="21"/>
        </w:rPr>
        <w:t>&gt;&lt;/</w:t>
      </w:r>
      <w:r w:rsidRPr="0096176A">
        <w:rPr>
          <w:rFonts w:ascii="Consolas" w:hAnsi="Consolas"/>
          <w:color w:val="569CD6"/>
          <w:sz w:val="21"/>
          <w:szCs w:val="21"/>
        </w:rPr>
        <w:t>p</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p</w:t>
      </w:r>
      <w:r w:rsidRPr="0096176A">
        <w:rPr>
          <w:rFonts w:ascii="Consolas" w:hAnsi="Consolas"/>
          <w:color w:val="D4D4D4"/>
          <w:sz w:val="21"/>
          <w:szCs w:val="21"/>
        </w:rPr>
        <w:t xml:space="preserve"> </w:t>
      </w:r>
      <w:r w:rsidRPr="0096176A">
        <w:rPr>
          <w:rFonts w:ascii="Consolas" w:hAnsi="Consolas"/>
          <w:color w:val="9CDCFE"/>
          <w:sz w:val="21"/>
          <w:szCs w:val="21"/>
        </w:rPr>
        <w:t>id</w:t>
      </w:r>
      <w:r w:rsidRPr="0096176A">
        <w:rPr>
          <w:rFonts w:ascii="Consolas" w:hAnsi="Consolas"/>
          <w:color w:val="D4D4D4"/>
          <w:sz w:val="21"/>
          <w:szCs w:val="21"/>
        </w:rPr>
        <w:t>=</w:t>
      </w:r>
      <w:r w:rsidRPr="0096176A">
        <w:rPr>
          <w:rFonts w:ascii="Consolas" w:hAnsi="Consolas"/>
          <w:color w:val="CE9178"/>
          <w:sz w:val="21"/>
          <w:szCs w:val="21"/>
        </w:rPr>
        <w:t>"date "</w:t>
      </w:r>
      <w:r w:rsidRPr="0096176A">
        <w:rPr>
          <w:rFonts w:ascii="Consolas" w:hAnsi="Consolas"/>
          <w:color w:val="808080"/>
          <w:sz w:val="21"/>
          <w:szCs w:val="21"/>
        </w:rPr>
        <w:t>&gt;</w:t>
      </w:r>
      <w:r w:rsidRPr="0096176A">
        <w:rPr>
          <w:rFonts w:ascii="Consolas" w:hAnsi="Consolas"/>
          <w:color w:val="D4D4D4"/>
          <w:sz w:val="21"/>
          <w:szCs w:val="21"/>
        </w:rPr>
        <w:t xml:space="preserve"> DOB : </w:t>
      </w:r>
      <w:r w:rsidRPr="0096176A">
        <w:rPr>
          <w:rFonts w:ascii="Consolas" w:hAnsi="Consolas"/>
          <w:color w:val="808080"/>
          <w:sz w:val="21"/>
          <w:szCs w:val="21"/>
        </w:rPr>
        <w: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"date"</w:t>
      </w:r>
      <w:r w:rsidRPr="0096176A">
        <w:rPr>
          <w:rFonts w:ascii="Consolas" w:hAnsi="Consolas"/>
          <w:color w:val="D4D4D4"/>
          <w:sz w:val="21"/>
          <w:szCs w:val="21"/>
        </w:rPr>
        <w:t xml:space="preserve"> </w:t>
      </w:r>
      <w:r w:rsidRPr="0096176A">
        <w:rPr>
          <w:rFonts w:ascii="Consolas" w:hAnsi="Consolas"/>
          <w:color w:val="9CDCFE"/>
          <w:sz w:val="21"/>
          <w:szCs w:val="21"/>
        </w:rPr>
        <w:t>placeholder</w:t>
      </w:r>
      <w:r w:rsidRPr="0096176A">
        <w:rPr>
          <w:rFonts w:ascii="Consolas" w:hAnsi="Consolas"/>
          <w:color w:val="D4D4D4"/>
          <w:sz w:val="21"/>
          <w:szCs w:val="21"/>
        </w:rPr>
        <w:t>=</w:t>
      </w:r>
      <w:r w:rsidRPr="0096176A">
        <w:rPr>
          <w:rFonts w:ascii="Consolas" w:hAnsi="Consolas"/>
          <w:color w:val="CE9178"/>
          <w:sz w:val="21"/>
          <w:szCs w:val="21"/>
        </w:rPr>
        <w:t>"dd/mm/yyyy"</w:t>
      </w:r>
      <w:r w:rsidRPr="0096176A">
        <w:rPr>
          <w:rFonts w:ascii="Consolas" w:hAnsi="Consolas"/>
          <w:color w:val="808080"/>
          <w:sz w:val="21"/>
          <w:szCs w:val="21"/>
        </w:rPr>
        <w:t>&gt;&lt;/</w:t>
      </w:r>
      <w:r w:rsidRPr="0096176A">
        <w:rPr>
          <w:rFonts w:ascii="Consolas" w:hAnsi="Consolas"/>
          <w:color w:val="569CD6"/>
          <w:sz w:val="21"/>
          <w:szCs w:val="21"/>
        </w:rPr>
        <w:t>p</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p</w:t>
      </w:r>
      <w:r w:rsidRPr="0096176A">
        <w:rPr>
          <w:rFonts w:ascii="Consolas" w:hAnsi="Consolas"/>
          <w:color w:val="D4D4D4"/>
          <w:sz w:val="21"/>
          <w:szCs w:val="21"/>
        </w:rPr>
        <w:t xml:space="preserve"> </w:t>
      </w:r>
      <w:r w:rsidRPr="0096176A">
        <w:rPr>
          <w:rFonts w:ascii="Consolas" w:hAnsi="Consolas"/>
          <w:color w:val="9CDCFE"/>
          <w:sz w:val="21"/>
          <w:szCs w:val="21"/>
        </w:rPr>
        <w:t>id</w:t>
      </w:r>
      <w:r w:rsidRPr="0096176A">
        <w:rPr>
          <w:rFonts w:ascii="Consolas" w:hAnsi="Consolas"/>
          <w:color w:val="D4D4D4"/>
          <w:sz w:val="21"/>
          <w:szCs w:val="21"/>
        </w:rPr>
        <w:t>=</w:t>
      </w:r>
      <w:r w:rsidRPr="0096176A">
        <w:rPr>
          <w:rFonts w:ascii="Consolas" w:hAnsi="Consolas"/>
          <w:color w:val="CE9178"/>
          <w:sz w:val="21"/>
          <w:szCs w:val="21"/>
        </w:rPr>
        <w:t>"phn"</w:t>
      </w:r>
      <w:r w:rsidRPr="0096176A">
        <w:rPr>
          <w:rFonts w:ascii="Consolas" w:hAnsi="Consolas"/>
          <w:color w:val="808080"/>
          <w:sz w:val="21"/>
          <w:szCs w:val="21"/>
        </w:rPr>
        <w:t>&gt;</w:t>
      </w:r>
      <w:r w:rsidRPr="0096176A">
        <w:rPr>
          <w:rFonts w:ascii="Consolas" w:hAnsi="Consolas"/>
          <w:color w:val="D4D4D4"/>
          <w:sz w:val="21"/>
          <w:szCs w:val="21"/>
        </w:rPr>
        <w:t xml:space="preserve"> Phone no. : </w:t>
      </w:r>
      <w:r w:rsidRPr="0096176A">
        <w:rPr>
          <w:rFonts w:ascii="Consolas" w:hAnsi="Consolas"/>
          <w:color w:val="808080"/>
          <w:sz w:val="21"/>
          <w:szCs w:val="21"/>
        </w:rPr>
        <w: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 number"</w:t>
      </w:r>
      <w:r w:rsidRPr="0096176A">
        <w:rPr>
          <w:rFonts w:ascii="Consolas" w:hAnsi="Consolas"/>
          <w:color w:val="808080"/>
          <w:sz w:val="21"/>
          <w:szCs w:val="21"/>
        </w:rPr>
        <w:t>&gt;&lt;/</w:t>
      </w:r>
      <w:r w:rsidRPr="0096176A">
        <w:rPr>
          <w:rFonts w:ascii="Consolas" w:hAnsi="Consolas"/>
          <w:color w:val="569CD6"/>
          <w:sz w:val="21"/>
          <w:szCs w:val="21"/>
        </w:rPr>
        <w:t>p</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p</w:t>
      </w:r>
      <w:r w:rsidRPr="0096176A">
        <w:rPr>
          <w:rFonts w:ascii="Consolas" w:hAnsi="Consolas"/>
          <w:color w:val="D4D4D4"/>
          <w:sz w:val="21"/>
          <w:szCs w:val="21"/>
        </w:rPr>
        <w:t xml:space="preserve"> </w:t>
      </w:r>
      <w:r w:rsidRPr="0096176A">
        <w:rPr>
          <w:rFonts w:ascii="Consolas" w:hAnsi="Consolas"/>
          <w:color w:val="9CDCFE"/>
          <w:sz w:val="21"/>
          <w:szCs w:val="21"/>
        </w:rPr>
        <w:t>id</w:t>
      </w:r>
      <w:r w:rsidRPr="0096176A">
        <w:rPr>
          <w:rFonts w:ascii="Consolas" w:hAnsi="Consolas"/>
          <w:color w:val="D4D4D4"/>
          <w:sz w:val="21"/>
          <w:szCs w:val="21"/>
        </w:rPr>
        <w:t>=</w:t>
      </w:r>
      <w:r w:rsidRPr="0096176A">
        <w:rPr>
          <w:rFonts w:ascii="Consolas" w:hAnsi="Consolas"/>
          <w:color w:val="CE9178"/>
          <w:sz w:val="21"/>
          <w:szCs w:val="21"/>
        </w:rPr>
        <w:t>"email"</w:t>
      </w:r>
      <w:r w:rsidRPr="0096176A">
        <w:rPr>
          <w:rFonts w:ascii="Consolas" w:hAnsi="Consolas"/>
          <w:color w:val="808080"/>
          <w:sz w:val="21"/>
          <w:szCs w:val="21"/>
        </w:rPr>
        <w:t>&gt;</w:t>
      </w:r>
      <w:r w:rsidRPr="0096176A">
        <w:rPr>
          <w:rFonts w:ascii="Consolas" w:hAnsi="Consolas"/>
          <w:color w:val="D4D4D4"/>
          <w:sz w:val="21"/>
          <w:szCs w:val="21"/>
        </w:rPr>
        <w:t xml:space="preserve"> Email ID : </w:t>
      </w:r>
      <w:r w:rsidRPr="0096176A">
        <w:rPr>
          <w:rFonts w:ascii="Consolas" w:hAnsi="Consolas"/>
          <w:color w:val="808080"/>
          <w:sz w:val="21"/>
          <w:szCs w:val="21"/>
        </w:rPr>
        <w: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"email"</w:t>
      </w:r>
      <w:r w:rsidRPr="0096176A">
        <w:rPr>
          <w:rFonts w:ascii="Consolas" w:hAnsi="Consolas"/>
          <w:color w:val="D4D4D4"/>
          <w:sz w:val="21"/>
          <w:szCs w:val="21"/>
        </w:rPr>
        <w:t xml:space="preserve"> </w:t>
      </w:r>
      <w:r w:rsidRPr="0096176A">
        <w:rPr>
          <w:rFonts w:ascii="Consolas" w:hAnsi="Consolas"/>
          <w:color w:val="9CDCFE"/>
          <w:sz w:val="21"/>
          <w:szCs w:val="21"/>
        </w:rPr>
        <w:t>placeholder</w:t>
      </w:r>
      <w:r w:rsidRPr="0096176A">
        <w:rPr>
          <w:rFonts w:ascii="Consolas" w:hAnsi="Consolas"/>
          <w:color w:val="D4D4D4"/>
          <w:sz w:val="21"/>
          <w:szCs w:val="21"/>
        </w:rPr>
        <w:t>=</w:t>
      </w:r>
      <w:r w:rsidRPr="0096176A">
        <w:rPr>
          <w:rFonts w:ascii="Consolas" w:hAnsi="Consolas"/>
          <w:color w:val="CE9178"/>
          <w:sz w:val="21"/>
          <w:szCs w:val="21"/>
        </w:rPr>
        <w:t>"example@gmail.com"</w:t>
      </w:r>
      <w:r w:rsidRPr="0096176A">
        <w:rPr>
          <w:rFonts w:ascii="Consolas" w:hAnsi="Consolas"/>
          <w:color w:val="808080"/>
          <w:sz w:val="21"/>
          <w:szCs w:val="21"/>
        </w:rPr>
        <w:t>&gt;&lt;/</w:t>
      </w:r>
      <w:r w:rsidRPr="0096176A">
        <w:rPr>
          <w:rFonts w:ascii="Consolas" w:hAnsi="Consolas"/>
          <w:color w:val="569CD6"/>
          <w:sz w:val="21"/>
          <w:szCs w:val="21"/>
        </w:rPr>
        <w:t>p</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P</w:t>
      </w:r>
      <w:r w:rsidRPr="0096176A">
        <w:rPr>
          <w:rFonts w:ascii="Consolas" w:hAnsi="Consolas"/>
          <w:color w:val="D4D4D4"/>
          <w:sz w:val="21"/>
          <w:szCs w:val="21"/>
        </w:rPr>
        <w:t xml:space="preserve"> </w:t>
      </w:r>
      <w:r w:rsidRPr="0096176A">
        <w:rPr>
          <w:rFonts w:ascii="Consolas" w:hAnsi="Consolas"/>
          <w:color w:val="9CDCFE"/>
          <w:sz w:val="21"/>
          <w:szCs w:val="21"/>
        </w:rPr>
        <w:t>id</w:t>
      </w:r>
      <w:r w:rsidRPr="0096176A">
        <w:rPr>
          <w:rFonts w:ascii="Consolas" w:hAnsi="Consolas"/>
          <w:color w:val="D4D4D4"/>
          <w:sz w:val="21"/>
          <w:szCs w:val="21"/>
        </w:rPr>
        <w:t>=</w:t>
      </w:r>
      <w:r w:rsidRPr="0096176A">
        <w:rPr>
          <w:rFonts w:ascii="Consolas" w:hAnsi="Consolas"/>
          <w:color w:val="CE9178"/>
          <w:sz w:val="21"/>
          <w:szCs w:val="21"/>
        </w:rPr>
        <w:t>"address"</w:t>
      </w:r>
      <w:r w:rsidRPr="0096176A">
        <w:rPr>
          <w:rFonts w:ascii="Consolas" w:hAnsi="Consolas"/>
          <w:color w:val="808080"/>
          <w:sz w:val="21"/>
          <w:szCs w:val="21"/>
        </w:rPr>
        <w:t>&gt;</w:t>
      </w:r>
      <w:r w:rsidRPr="0096176A">
        <w:rPr>
          <w:rFonts w:ascii="Consolas" w:hAnsi="Consolas"/>
          <w:color w:val="D4D4D4"/>
          <w:sz w:val="21"/>
          <w:szCs w:val="21"/>
        </w:rPr>
        <w:t xml:space="preserve"> Address: </w:t>
      </w:r>
      <w:r w:rsidRPr="0096176A">
        <w:rPr>
          <w:rFonts w:ascii="Consolas" w:hAnsi="Consolas"/>
          <w:color w:val="808080"/>
          <w:sz w:val="21"/>
          <w:szCs w:val="21"/>
        </w:rPr>
        <w:t>&lt;</w:t>
      </w:r>
      <w:r w:rsidRPr="0096176A">
        <w:rPr>
          <w:rFonts w:ascii="Consolas" w:hAnsi="Consolas"/>
          <w:color w:val="569CD6"/>
          <w:sz w:val="21"/>
          <w:szCs w:val="21"/>
        </w:rPr>
        <w:t>textarea</w:t>
      </w:r>
      <w:r w:rsidRPr="0096176A">
        <w:rPr>
          <w:rFonts w:ascii="Consolas" w:hAnsi="Consolas"/>
          <w:color w:val="D4D4D4"/>
          <w:sz w:val="21"/>
          <w:szCs w:val="21"/>
        </w:rPr>
        <w:t xml:space="preserve"> </w:t>
      </w:r>
      <w:r w:rsidRPr="0096176A">
        <w:rPr>
          <w:rFonts w:ascii="Consolas" w:hAnsi="Consolas"/>
          <w:color w:val="9CDCFE"/>
          <w:sz w:val="21"/>
          <w:szCs w:val="21"/>
        </w:rPr>
        <w:t>name</w:t>
      </w:r>
      <w:r w:rsidRPr="0096176A">
        <w:rPr>
          <w:rFonts w:ascii="Consolas" w:hAnsi="Consolas"/>
          <w:color w:val="D4D4D4"/>
          <w:sz w:val="21"/>
          <w:szCs w:val="21"/>
        </w:rPr>
        <w:t>=</w:t>
      </w:r>
      <w:r w:rsidRPr="0096176A">
        <w:rPr>
          <w:rFonts w:ascii="Consolas" w:hAnsi="Consolas"/>
          <w:color w:val="CE9178"/>
          <w:sz w:val="21"/>
          <w:szCs w:val="21"/>
        </w:rPr>
        <w:t>"Address"</w:t>
      </w:r>
      <w:r w:rsidRPr="0096176A">
        <w:rPr>
          <w:rFonts w:ascii="Consolas" w:hAnsi="Consolas"/>
          <w:color w:val="D4D4D4"/>
          <w:sz w:val="21"/>
          <w:szCs w:val="21"/>
        </w:rPr>
        <w:t xml:space="preserve">  </w:t>
      </w:r>
      <w:r w:rsidRPr="0096176A">
        <w:rPr>
          <w:rFonts w:ascii="Consolas" w:hAnsi="Consolas"/>
          <w:color w:val="9CDCFE"/>
          <w:sz w:val="21"/>
          <w:szCs w:val="21"/>
        </w:rPr>
        <w:t>cols</w:t>
      </w:r>
      <w:r w:rsidRPr="0096176A">
        <w:rPr>
          <w:rFonts w:ascii="Consolas" w:hAnsi="Consolas"/>
          <w:color w:val="D4D4D4"/>
          <w:sz w:val="21"/>
          <w:szCs w:val="21"/>
        </w:rPr>
        <w:t>=</w:t>
      </w:r>
      <w:r w:rsidRPr="0096176A">
        <w:rPr>
          <w:rFonts w:ascii="Consolas" w:hAnsi="Consolas"/>
          <w:color w:val="CE9178"/>
          <w:sz w:val="21"/>
          <w:szCs w:val="21"/>
        </w:rPr>
        <w:t>"30"</w:t>
      </w:r>
      <w:r w:rsidRPr="0096176A">
        <w:rPr>
          <w:rFonts w:ascii="Consolas" w:hAnsi="Consolas"/>
          <w:color w:val="D4D4D4"/>
          <w:sz w:val="21"/>
          <w:szCs w:val="21"/>
        </w:rPr>
        <w:t xml:space="preserve"> </w:t>
      </w:r>
      <w:r w:rsidRPr="0096176A">
        <w:rPr>
          <w:rFonts w:ascii="Consolas" w:hAnsi="Consolas"/>
          <w:color w:val="9CDCFE"/>
          <w:sz w:val="21"/>
          <w:szCs w:val="21"/>
        </w:rPr>
        <w:t>rows</w:t>
      </w:r>
      <w:r w:rsidRPr="0096176A">
        <w:rPr>
          <w:rFonts w:ascii="Consolas" w:hAnsi="Consolas"/>
          <w:color w:val="D4D4D4"/>
          <w:sz w:val="21"/>
          <w:szCs w:val="21"/>
        </w:rPr>
        <w:t>=</w:t>
      </w:r>
      <w:r w:rsidRPr="0096176A">
        <w:rPr>
          <w:rFonts w:ascii="Consolas" w:hAnsi="Consolas"/>
          <w:color w:val="CE9178"/>
          <w:sz w:val="21"/>
          <w:szCs w:val="21"/>
        </w:rPr>
        <w:t>"4"</w:t>
      </w:r>
      <w:r w:rsidRPr="0096176A">
        <w:rPr>
          <w:rFonts w:ascii="Consolas" w:hAnsi="Consolas"/>
          <w:color w:val="808080"/>
          <w:sz w:val="21"/>
          <w:szCs w:val="21"/>
        </w:rPr>
        <w:t>&gt;&lt;/</w:t>
      </w:r>
      <w:r w:rsidRPr="0096176A">
        <w:rPr>
          <w:rFonts w:ascii="Consolas" w:hAnsi="Consolas"/>
          <w:color w:val="569CD6"/>
          <w:sz w:val="21"/>
          <w:szCs w:val="21"/>
        </w:rPr>
        <w:t>textarea</w:t>
      </w:r>
      <w:r w:rsidRPr="0096176A">
        <w:rPr>
          <w:rFonts w:ascii="Consolas" w:hAnsi="Consolas"/>
          <w:color w:val="808080"/>
          <w:sz w:val="21"/>
          <w:szCs w:val="21"/>
        </w:rPr>
        <w:t>&gt;&lt;/</w:t>
      </w:r>
      <w:r w:rsidRPr="0096176A">
        <w:rPr>
          <w:rFonts w:ascii="Consolas" w:hAnsi="Consolas"/>
          <w:color w:val="569CD6"/>
          <w:sz w:val="21"/>
          <w:szCs w:val="21"/>
        </w:rPr>
        <w:t>P</w:t>
      </w:r>
      <w:r w:rsidRPr="0096176A">
        <w:rPr>
          <w:rFonts w:ascii="Consolas" w:hAnsi="Consolas"/>
          <w:color w:val="808080"/>
          <w:sz w:val="21"/>
          <w:szCs w:val="21"/>
        </w:rPr>
        <w:t>&gt;&lt;</w:t>
      </w:r>
      <w:r w:rsidRPr="0096176A">
        <w:rPr>
          <w:rFonts w:ascii="Consolas" w:hAnsi="Consolas"/>
          <w:color w:val="569CD6"/>
          <w:sz w:val="21"/>
          <w:szCs w:val="21"/>
        </w:rPr>
        <w:t>br</w:t>
      </w:r>
      <w:r w:rsidRPr="0096176A">
        <w:rPr>
          <w:rFonts w:ascii="Consolas" w:hAnsi="Consolas"/>
          <w:color w:val="808080"/>
          <w:sz w:val="21"/>
          <w:szCs w:val="21"/>
        </w:rPr>
        <w:t>&gt;&lt;</w:t>
      </w:r>
      <w:r w:rsidRPr="0096176A">
        <w:rPr>
          <w:rFonts w:ascii="Consolas" w:hAnsi="Consolas"/>
          <w:color w:val="569CD6"/>
          <w:sz w:val="21"/>
          <w:szCs w:val="21"/>
        </w:rPr>
        <w:t>br</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h2</w:t>
      </w:r>
      <w:r w:rsidRPr="0096176A">
        <w:rPr>
          <w:rFonts w:ascii="Consolas" w:hAnsi="Consolas"/>
          <w:color w:val="D4D4D4"/>
          <w:sz w:val="21"/>
          <w:szCs w:val="21"/>
        </w:rPr>
        <w:t xml:space="preserve"> </w:t>
      </w:r>
      <w:r w:rsidRPr="0096176A">
        <w:rPr>
          <w:rFonts w:ascii="Consolas" w:hAnsi="Consolas"/>
          <w:color w:val="9CDCFE"/>
          <w:sz w:val="21"/>
          <w:szCs w:val="21"/>
        </w:rPr>
        <w:t>id</w:t>
      </w:r>
      <w:r w:rsidRPr="0096176A">
        <w:rPr>
          <w:rFonts w:ascii="Consolas" w:hAnsi="Consolas"/>
          <w:color w:val="D4D4D4"/>
          <w:sz w:val="21"/>
          <w:szCs w:val="21"/>
        </w:rPr>
        <w:t>=</w:t>
      </w:r>
      <w:r w:rsidRPr="0096176A">
        <w:rPr>
          <w:rFonts w:ascii="Consolas" w:hAnsi="Consolas"/>
          <w:color w:val="CE9178"/>
          <w:sz w:val="21"/>
          <w:szCs w:val="21"/>
        </w:rPr>
        <w:t>"eq"</w:t>
      </w:r>
      <w:r w:rsidRPr="0096176A">
        <w:rPr>
          <w:rFonts w:ascii="Consolas" w:hAnsi="Consolas"/>
          <w:color w:val="808080"/>
          <w:sz w:val="21"/>
          <w:szCs w:val="21"/>
        </w:rPr>
        <w:t>&gt;</w:t>
      </w:r>
      <w:r w:rsidRPr="0096176A">
        <w:rPr>
          <w:rFonts w:ascii="Consolas" w:hAnsi="Consolas"/>
          <w:color w:val="D4D4D4"/>
          <w:sz w:val="21"/>
          <w:szCs w:val="21"/>
        </w:rPr>
        <w:t xml:space="preserve"> Educational Qualifications</w:t>
      </w:r>
      <w:r w:rsidRPr="0096176A">
        <w:rPr>
          <w:rFonts w:ascii="Consolas" w:hAnsi="Consolas"/>
          <w:color w:val="808080"/>
          <w:sz w:val="21"/>
          <w:szCs w:val="21"/>
        </w:rPr>
        <w:t>&lt;/</w:t>
      </w:r>
      <w:r w:rsidRPr="0096176A">
        <w:rPr>
          <w:rFonts w:ascii="Consolas" w:hAnsi="Consolas"/>
          <w:color w:val="569CD6"/>
          <w:sz w:val="21"/>
          <w:szCs w:val="21"/>
        </w:rPr>
        <w:t>h2</w:t>
      </w:r>
      <w:r w:rsidRPr="0096176A">
        <w:rPr>
          <w:rFonts w:ascii="Consolas" w:hAnsi="Consolas"/>
          <w:color w:val="808080"/>
          <w:sz w:val="21"/>
          <w:szCs w:val="21"/>
        </w:rPr>
        <w:t>&gt;&lt;</w:t>
      </w:r>
      <w:r w:rsidRPr="0096176A">
        <w:rPr>
          <w:rFonts w:ascii="Consolas" w:hAnsi="Consolas"/>
          <w:color w:val="569CD6"/>
          <w:sz w:val="21"/>
          <w:szCs w:val="21"/>
        </w:rPr>
        <w:t>hr</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table</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tr</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td</w:t>
      </w:r>
      <w:r w:rsidRPr="0096176A">
        <w:rPr>
          <w:rFonts w:ascii="Consolas" w:hAnsi="Consolas"/>
          <w:color w:val="808080"/>
          <w:sz w:val="21"/>
          <w:szCs w:val="21"/>
        </w:rPr>
        <w:t>&gt;</w:t>
      </w: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label</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"head"</w:t>
      </w:r>
      <w:r w:rsidRPr="0096176A">
        <w:rPr>
          <w:rFonts w:ascii="Consolas" w:hAnsi="Consolas"/>
          <w:color w:val="808080"/>
          <w:sz w:val="21"/>
          <w:szCs w:val="21"/>
        </w:rPr>
        <w:t>&gt;&lt;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"text"</w:t>
      </w:r>
      <w:r w:rsidRPr="0096176A">
        <w:rPr>
          <w:rFonts w:ascii="Consolas" w:hAnsi="Consolas"/>
          <w:color w:val="D4D4D4"/>
          <w:sz w:val="21"/>
          <w:szCs w:val="21"/>
        </w:rPr>
        <w:t xml:space="preserve"> </w:t>
      </w:r>
      <w:r w:rsidRPr="0096176A">
        <w:rPr>
          <w:rFonts w:ascii="Consolas" w:hAnsi="Consolas"/>
          <w:color w:val="9CDCFE"/>
          <w:sz w:val="21"/>
          <w:szCs w:val="21"/>
        </w:rPr>
        <w:t>name</w:t>
      </w:r>
      <w:r w:rsidRPr="0096176A">
        <w:rPr>
          <w:rFonts w:ascii="Consolas" w:hAnsi="Consolas"/>
          <w:color w:val="D4D4D4"/>
          <w:sz w:val="21"/>
          <w:szCs w:val="21"/>
        </w:rPr>
        <w:t>=</w:t>
      </w:r>
      <w:r w:rsidRPr="0096176A">
        <w:rPr>
          <w:rFonts w:ascii="Consolas" w:hAnsi="Consolas"/>
          <w:color w:val="CE9178"/>
          <w:sz w:val="21"/>
          <w:szCs w:val="21"/>
        </w:rPr>
        <w:t>"education"</w:t>
      </w:r>
      <w:r w:rsidRPr="0096176A">
        <w:rPr>
          <w:rFonts w:ascii="Consolas" w:hAnsi="Consolas"/>
          <w:color w:val="D4D4D4"/>
          <w:sz w:val="21"/>
          <w:szCs w:val="21"/>
        </w:rPr>
        <w:t xml:space="preserve"> </w:t>
      </w:r>
      <w:r w:rsidRPr="0096176A">
        <w:rPr>
          <w:rFonts w:ascii="Consolas" w:hAnsi="Consolas"/>
          <w:color w:val="9CDCFE"/>
          <w:sz w:val="21"/>
          <w:szCs w:val="21"/>
        </w:rPr>
        <w:t>placeholder</w:t>
      </w:r>
      <w:r w:rsidRPr="0096176A">
        <w:rPr>
          <w:rFonts w:ascii="Consolas" w:hAnsi="Consolas"/>
          <w:color w:val="D4D4D4"/>
          <w:sz w:val="21"/>
          <w:szCs w:val="21"/>
        </w:rPr>
        <w:t>=</w:t>
      </w:r>
      <w:r w:rsidRPr="0096176A">
        <w:rPr>
          <w:rFonts w:ascii="Consolas" w:hAnsi="Consolas"/>
          <w:color w:val="CE9178"/>
          <w:sz w:val="21"/>
          <w:szCs w:val="21"/>
        </w:rPr>
        <w:t>"SSLC"</w:t>
      </w:r>
      <w:r w:rsidRPr="0096176A">
        <w:rPr>
          <w:rFonts w:ascii="Consolas" w:hAnsi="Consolas"/>
          <w:color w:val="808080"/>
          <w:sz w:val="21"/>
          <w:szCs w:val="21"/>
        </w:rPr>
        <w:t>&gt;&lt;/</w:t>
      </w:r>
      <w:r w:rsidRPr="0096176A">
        <w:rPr>
          <w:rFonts w:ascii="Consolas" w:hAnsi="Consolas"/>
          <w:color w:val="569CD6"/>
          <w:sz w:val="21"/>
          <w:szCs w:val="21"/>
        </w:rPr>
        <w:t>label</w:t>
      </w:r>
      <w:r w:rsidRPr="0096176A">
        <w:rPr>
          <w:rFonts w:ascii="Consolas" w:hAnsi="Consolas"/>
          <w:color w:val="808080"/>
          <w:sz w:val="21"/>
          <w:szCs w:val="21"/>
        </w:rPr>
        <w:t>&gt;&lt;/</w:t>
      </w:r>
      <w:r w:rsidRPr="0096176A">
        <w:rPr>
          <w:rFonts w:ascii="Consolas" w:hAnsi="Consolas"/>
          <w:color w:val="569CD6"/>
          <w:sz w:val="21"/>
          <w:szCs w:val="21"/>
        </w:rPr>
        <w:t>td</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w:t>
      </w:r>
      <w:r w:rsidRPr="0096176A">
        <w:rPr>
          <w:rFonts w:ascii="Consolas" w:hAnsi="Consolas"/>
          <w:color w:val="808080"/>
          <w:sz w:val="21"/>
          <w:szCs w:val="21"/>
        </w:rPr>
        <w:t>&lt;</w:t>
      </w:r>
      <w:r w:rsidRPr="0096176A">
        <w:rPr>
          <w:rFonts w:ascii="Consolas" w:hAnsi="Consolas"/>
          <w:color w:val="569CD6"/>
          <w:sz w:val="21"/>
          <w:szCs w:val="21"/>
        </w:rPr>
        <w:t>td</w:t>
      </w:r>
      <w:r w:rsidRPr="0096176A">
        <w:rPr>
          <w:rFonts w:ascii="Consolas" w:hAnsi="Consolas"/>
          <w:color w:val="808080"/>
          <w:sz w:val="21"/>
          <w:szCs w:val="21"/>
        </w:rPr>
        <w:t>&gt;&lt;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placeholder</w:t>
      </w:r>
      <w:r w:rsidRPr="0096176A">
        <w:rPr>
          <w:rFonts w:ascii="Consolas" w:hAnsi="Consolas"/>
          <w:color w:val="D4D4D4"/>
          <w:sz w:val="21"/>
          <w:szCs w:val="21"/>
        </w:rPr>
        <w:t>=</w:t>
      </w:r>
      <w:r w:rsidRPr="0096176A">
        <w:rPr>
          <w:rFonts w:ascii="Consolas" w:hAnsi="Consolas"/>
          <w:color w:val="CE9178"/>
          <w:sz w:val="21"/>
          <w:szCs w:val="21"/>
        </w:rPr>
        <w:t>"board"</w:t>
      </w:r>
      <w:r w:rsidRPr="0096176A">
        <w:rPr>
          <w:rFonts w:ascii="Consolas" w:hAnsi="Consolas"/>
          <w:color w:val="808080"/>
          <w:sz w:val="21"/>
          <w:szCs w:val="21"/>
        </w:rPr>
        <w:t>&gt;&lt;/</w:t>
      </w:r>
      <w:r w:rsidRPr="0096176A">
        <w:rPr>
          <w:rFonts w:ascii="Consolas" w:hAnsi="Consolas"/>
          <w:color w:val="569CD6"/>
          <w:sz w:val="21"/>
          <w:szCs w:val="21"/>
        </w:rPr>
        <w:t>td</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w:t>
      </w:r>
      <w:r w:rsidRPr="0096176A">
        <w:rPr>
          <w:rFonts w:ascii="Consolas" w:hAnsi="Consolas"/>
          <w:color w:val="808080"/>
          <w:sz w:val="21"/>
          <w:szCs w:val="21"/>
        </w:rPr>
        <w:t>&lt;</w:t>
      </w:r>
      <w:r w:rsidRPr="0096176A">
        <w:rPr>
          <w:rFonts w:ascii="Consolas" w:hAnsi="Consolas"/>
          <w:color w:val="569CD6"/>
          <w:sz w:val="21"/>
          <w:szCs w:val="21"/>
        </w:rPr>
        <w:t>td</w:t>
      </w:r>
      <w:r w:rsidRPr="0096176A">
        <w:rPr>
          <w:rFonts w:ascii="Consolas" w:hAnsi="Consolas"/>
          <w:color w:val="808080"/>
          <w:sz w:val="21"/>
          <w:szCs w:val="21"/>
        </w:rPr>
        <w:t>&gt;&lt;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placeholder</w:t>
      </w:r>
      <w:r w:rsidRPr="0096176A">
        <w:rPr>
          <w:rFonts w:ascii="Consolas" w:hAnsi="Consolas"/>
          <w:color w:val="D4D4D4"/>
          <w:sz w:val="21"/>
          <w:szCs w:val="21"/>
        </w:rPr>
        <w:t>=</w:t>
      </w:r>
      <w:r w:rsidRPr="0096176A">
        <w:rPr>
          <w:rFonts w:ascii="Consolas" w:hAnsi="Consolas"/>
          <w:color w:val="CE9178"/>
          <w:sz w:val="21"/>
          <w:szCs w:val="21"/>
        </w:rPr>
        <w:t>"year of passing"</w:t>
      </w:r>
      <w:r w:rsidRPr="0096176A">
        <w:rPr>
          <w:rFonts w:ascii="Consolas" w:hAnsi="Consolas"/>
          <w:color w:val="808080"/>
          <w:sz w:val="21"/>
          <w:szCs w:val="21"/>
        </w:rPr>
        <w:t>&gt;&lt;/</w:t>
      </w:r>
      <w:r w:rsidRPr="0096176A">
        <w:rPr>
          <w:rFonts w:ascii="Consolas" w:hAnsi="Consolas"/>
          <w:color w:val="569CD6"/>
          <w:sz w:val="21"/>
          <w:szCs w:val="21"/>
        </w:rPr>
        <w:t>td</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w:t>
      </w:r>
      <w:r w:rsidRPr="0096176A">
        <w:rPr>
          <w:rFonts w:ascii="Consolas" w:hAnsi="Consolas"/>
          <w:color w:val="808080"/>
          <w:sz w:val="21"/>
          <w:szCs w:val="21"/>
        </w:rPr>
        <w:t>&lt;</w:t>
      </w:r>
      <w:r w:rsidRPr="0096176A">
        <w:rPr>
          <w:rFonts w:ascii="Consolas" w:hAnsi="Consolas"/>
          <w:color w:val="569CD6"/>
          <w:sz w:val="21"/>
          <w:szCs w:val="21"/>
        </w:rPr>
        <w:t>td</w:t>
      </w:r>
      <w:r w:rsidRPr="0096176A">
        <w:rPr>
          <w:rFonts w:ascii="Consolas" w:hAnsi="Consolas"/>
          <w:color w:val="808080"/>
          <w:sz w:val="21"/>
          <w:szCs w:val="21"/>
        </w:rPr>
        <w:t>&gt;&lt;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placeholder</w:t>
      </w:r>
      <w:r w:rsidRPr="0096176A">
        <w:rPr>
          <w:rFonts w:ascii="Consolas" w:hAnsi="Consolas"/>
          <w:color w:val="D4D4D4"/>
          <w:sz w:val="21"/>
          <w:szCs w:val="21"/>
        </w:rPr>
        <w:t>=</w:t>
      </w:r>
      <w:r w:rsidRPr="0096176A">
        <w:rPr>
          <w:rFonts w:ascii="Consolas" w:hAnsi="Consolas"/>
          <w:color w:val="CE9178"/>
          <w:sz w:val="21"/>
          <w:szCs w:val="21"/>
        </w:rPr>
        <w:t>" passing percentage"</w:t>
      </w:r>
      <w:r w:rsidRPr="0096176A">
        <w:rPr>
          <w:rFonts w:ascii="Consolas" w:hAnsi="Consolas"/>
          <w:color w:val="808080"/>
          <w:sz w:val="21"/>
          <w:szCs w:val="21"/>
        </w:rPr>
        <w:t>&gt;&lt;/</w:t>
      </w:r>
      <w:r w:rsidRPr="0096176A">
        <w:rPr>
          <w:rFonts w:ascii="Consolas" w:hAnsi="Consolas"/>
          <w:color w:val="569CD6"/>
          <w:sz w:val="21"/>
          <w:szCs w:val="21"/>
        </w:rPr>
        <w:t>td</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tr</w:t>
      </w:r>
      <w:r w:rsidRPr="0096176A">
        <w:rPr>
          <w:rFonts w:ascii="Consolas" w:hAnsi="Consolas"/>
          <w:color w:val="808080"/>
          <w:sz w:val="21"/>
          <w:szCs w:val="21"/>
        </w:rPr>
        <w:t>&gt;&lt;</w:t>
      </w:r>
      <w:r w:rsidRPr="0096176A">
        <w:rPr>
          <w:rFonts w:ascii="Consolas" w:hAnsi="Consolas"/>
          <w:color w:val="569CD6"/>
          <w:sz w:val="21"/>
          <w:szCs w:val="21"/>
        </w:rPr>
        <w:t>br</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tr</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lastRenderedPageBreak/>
        <w:t xml:space="preserve">            </w:t>
      </w:r>
      <w:r w:rsidRPr="0096176A">
        <w:rPr>
          <w:rFonts w:ascii="Consolas" w:hAnsi="Consolas"/>
          <w:color w:val="808080"/>
          <w:sz w:val="21"/>
          <w:szCs w:val="21"/>
        </w:rPr>
        <w:t>&lt;</w:t>
      </w:r>
      <w:r w:rsidRPr="0096176A">
        <w:rPr>
          <w:rFonts w:ascii="Consolas" w:hAnsi="Consolas"/>
          <w:color w:val="569CD6"/>
          <w:sz w:val="21"/>
          <w:szCs w:val="21"/>
        </w:rPr>
        <w:t>td</w:t>
      </w:r>
      <w:r w:rsidRPr="0096176A">
        <w:rPr>
          <w:rFonts w:ascii="Consolas" w:hAnsi="Consolas"/>
          <w:color w:val="808080"/>
          <w:sz w:val="21"/>
          <w:szCs w:val="21"/>
        </w:rPr>
        <w:t>&gt;</w:t>
      </w: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label</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"head"</w:t>
      </w:r>
      <w:r w:rsidRPr="0096176A">
        <w:rPr>
          <w:rFonts w:ascii="Consolas" w:hAnsi="Consolas"/>
          <w:color w:val="808080"/>
          <w:sz w:val="21"/>
          <w:szCs w:val="21"/>
        </w:rPr>
        <w:t>&gt;&lt;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"text"</w:t>
      </w:r>
      <w:r w:rsidRPr="0096176A">
        <w:rPr>
          <w:rFonts w:ascii="Consolas" w:hAnsi="Consolas"/>
          <w:color w:val="D4D4D4"/>
          <w:sz w:val="21"/>
          <w:szCs w:val="21"/>
        </w:rPr>
        <w:t xml:space="preserve"> </w:t>
      </w:r>
      <w:r w:rsidRPr="0096176A">
        <w:rPr>
          <w:rFonts w:ascii="Consolas" w:hAnsi="Consolas"/>
          <w:color w:val="9CDCFE"/>
          <w:sz w:val="21"/>
          <w:szCs w:val="21"/>
        </w:rPr>
        <w:t>name</w:t>
      </w:r>
      <w:r w:rsidRPr="0096176A">
        <w:rPr>
          <w:rFonts w:ascii="Consolas" w:hAnsi="Consolas"/>
          <w:color w:val="D4D4D4"/>
          <w:sz w:val="21"/>
          <w:szCs w:val="21"/>
        </w:rPr>
        <w:t>=</w:t>
      </w:r>
      <w:r w:rsidRPr="0096176A">
        <w:rPr>
          <w:rFonts w:ascii="Consolas" w:hAnsi="Consolas"/>
          <w:color w:val="CE9178"/>
          <w:sz w:val="21"/>
          <w:szCs w:val="21"/>
        </w:rPr>
        <w:t>"education"</w:t>
      </w:r>
      <w:r w:rsidRPr="0096176A">
        <w:rPr>
          <w:rFonts w:ascii="Consolas" w:hAnsi="Consolas"/>
          <w:color w:val="D4D4D4"/>
          <w:sz w:val="21"/>
          <w:szCs w:val="21"/>
        </w:rPr>
        <w:t xml:space="preserve"> </w:t>
      </w:r>
      <w:r w:rsidRPr="0096176A">
        <w:rPr>
          <w:rFonts w:ascii="Consolas" w:hAnsi="Consolas"/>
          <w:color w:val="9CDCFE"/>
          <w:sz w:val="21"/>
          <w:szCs w:val="21"/>
        </w:rPr>
        <w:t>placeholder</w:t>
      </w:r>
      <w:r w:rsidRPr="0096176A">
        <w:rPr>
          <w:rFonts w:ascii="Consolas" w:hAnsi="Consolas"/>
          <w:color w:val="D4D4D4"/>
          <w:sz w:val="21"/>
          <w:szCs w:val="21"/>
        </w:rPr>
        <w:t>=</w:t>
      </w:r>
      <w:r w:rsidRPr="0096176A">
        <w:rPr>
          <w:rFonts w:ascii="Consolas" w:hAnsi="Consolas"/>
          <w:color w:val="CE9178"/>
          <w:sz w:val="21"/>
          <w:szCs w:val="21"/>
        </w:rPr>
        <w:t>"puc/diploma"</w:t>
      </w:r>
      <w:r w:rsidRPr="0096176A">
        <w:rPr>
          <w:rFonts w:ascii="Consolas" w:hAnsi="Consolas"/>
          <w:color w:val="808080"/>
          <w:sz w:val="21"/>
          <w:szCs w:val="21"/>
        </w:rPr>
        <w:t>&gt;&lt;/</w:t>
      </w:r>
      <w:r w:rsidRPr="0096176A">
        <w:rPr>
          <w:rFonts w:ascii="Consolas" w:hAnsi="Consolas"/>
          <w:color w:val="569CD6"/>
          <w:sz w:val="21"/>
          <w:szCs w:val="21"/>
        </w:rPr>
        <w:t>label</w:t>
      </w:r>
      <w:r w:rsidRPr="0096176A">
        <w:rPr>
          <w:rFonts w:ascii="Consolas" w:hAnsi="Consolas"/>
          <w:color w:val="808080"/>
          <w:sz w:val="21"/>
          <w:szCs w:val="21"/>
        </w:rPr>
        <w:t>&gt;&lt;/</w:t>
      </w:r>
      <w:r w:rsidRPr="0096176A">
        <w:rPr>
          <w:rFonts w:ascii="Consolas" w:hAnsi="Consolas"/>
          <w:color w:val="569CD6"/>
          <w:sz w:val="21"/>
          <w:szCs w:val="21"/>
        </w:rPr>
        <w:t>td</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w:t>
      </w:r>
      <w:r w:rsidRPr="0096176A">
        <w:rPr>
          <w:rFonts w:ascii="Consolas" w:hAnsi="Consolas"/>
          <w:color w:val="808080"/>
          <w:sz w:val="21"/>
          <w:szCs w:val="21"/>
        </w:rPr>
        <w:t>&lt;</w:t>
      </w:r>
      <w:r w:rsidRPr="0096176A">
        <w:rPr>
          <w:rFonts w:ascii="Consolas" w:hAnsi="Consolas"/>
          <w:color w:val="569CD6"/>
          <w:sz w:val="21"/>
          <w:szCs w:val="21"/>
        </w:rPr>
        <w:t>td</w:t>
      </w:r>
      <w:r w:rsidRPr="0096176A">
        <w:rPr>
          <w:rFonts w:ascii="Consolas" w:hAnsi="Consolas"/>
          <w:color w:val="808080"/>
          <w:sz w:val="21"/>
          <w:szCs w:val="21"/>
        </w:rPr>
        <w:t>&gt;&lt;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placeholder</w:t>
      </w:r>
      <w:r w:rsidRPr="0096176A">
        <w:rPr>
          <w:rFonts w:ascii="Consolas" w:hAnsi="Consolas"/>
          <w:color w:val="D4D4D4"/>
          <w:sz w:val="21"/>
          <w:szCs w:val="21"/>
        </w:rPr>
        <w:t>=</w:t>
      </w:r>
      <w:r w:rsidRPr="0096176A">
        <w:rPr>
          <w:rFonts w:ascii="Consolas" w:hAnsi="Consolas"/>
          <w:color w:val="CE9178"/>
          <w:sz w:val="21"/>
          <w:szCs w:val="21"/>
        </w:rPr>
        <w:t>"board"</w:t>
      </w:r>
      <w:r w:rsidRPr="0096176A">
        <w:rPr>
          <w:rFonts w:ascii="Consolas" w:hAnsi="Consolas"/>
          <w:color w:val="808080"/>
          <w:sz w:val="21"/>
          <w:szCs w:val="21"/>
        </w:rPr>
        <w:t>&gt;&lt;/</w:t>
      </w:r>
      <w:r w:rsidRPr="0096176A">
        <w:rPr>
          <w:rFonts w:ascii="Consolas" w:hAnsi="Consolas"/>
          <w:color w:val="569CD6"/>
          <w:sz w:val="21"/>
          <w:szCs w:val="21"/>
        </w:rPr>
        <w:t>td</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w:t>
      </w:r>
      <w:r w:rsidRPr="0096176A">
        <w:rPr>
          <w:rFonts w:ascii="Consolas" w:hAnsi="Consolas"/>
          <w:color w:val="808080"/>
          <w:sz w:val="21"/>
          <w:szCs w:val="21"/>
        </w:rPr>
        <w:t>&lt;</w:t>
      </w:r>
      <w:r w:rsidRPr="0096176A">
        <w:rPr>
          <w:rFonts w:ascii="Consolas" w:hAnsi="Consolas"/>
          <w:color w:val="569CD6"/>
          <w:sz w:val="21"/>
          <w:szCs w:val="21"/>
        </w:rPr>
        <w:t>td</w:t>
      </w:r>
      <w:r w:rsidRPr="0096176A">
        <w:rPr>
          <w:rFonts w:ascii="Consolas" w:hAnsi="Consolas"/>
          <w:color w:val="808080"/>
          <w:sz w:val="21"/>
          <w:szCs w:val="21"/>
        </w:rPr>
        <w:t>&gt;&lt;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placeholder</w:t>
      </w:r>
      <w:r w:rsidRPr="0096176A">
        <w:rPr>
          <w:rFonts w:ascii="Consolas" w:hAnsi="Consolas"/>
          <w:color w:val="D4D4D4"/>
          <w:sz w:val="21"/>
          <w:szCs w:val="21"/>
        </w:rPr>
        <w:t>=</w:t>
      </w:r>
      <w:r w:rsidRPr="0096176A">
        <w:rPr>
          <w:rFonts w:ascii="Consolas" w:hAnsi="Consolas"/>
          <w:color w:val="CE9178"/>
          <w:sz w:val="21"/>
          <w:szCs w:val="21"/>
        </w:rPr>
        <w:t>"year of passing"</w:t>
      </w:r>
      <w:r w:rsidRPr="0096176A">
        <w:rPr>
          <w:rFonts w:ascii="Consolas" w:hAnsi="Consolas"/>
          <w:color w:val="808080"/>
          <w:sz w:val="21"/>
          <w:szCs w:val="21"/>
        </w:rPr>
        <w:t>&gt;&lt;/</w:t>
      </w:r>
      <w:r w:rsidRPr="0096176A">
        <w:rPr>
          <w:rFonts w:ascii="Consolas" w:hAnsi="Consolas"/>
          <w:color w:val="569CD6"/>
          <w:sz w:val="21"/>
          <w:szCs w:val="21"/>
        </w:rPr>
        <w:t>td</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w:t>
      </w:r>
      <w:r w:rsidRPr="0096176A">
        <w:rPr>
          <w:rFonts w:ascii="Consolas" w:hAnsi="Consolas"/>
          <w:color w:val="808080"/>
          <w:sz w:val="21"/>
          <w:szCs w:val="21"/>
        </w:rPr>
        <w:t>&lt;</w:t>
      </w:r>
      <w:r w:rsidRPr="0096176A">
        <w:rPr>
          <w:rFonts w:ascii="Consolas" w:hAnsi="Consolas"/>
          <w:color w:val="569CD6"/>
          <w:sz w:val="21"/>
          <w:szCs w:val="21"/>
        </w:rPr>
        <w:t>td</w:t>
      </w:r>
      <w:r w:rsidRPr="0096176A">
        <w:rPr>
          <w:rFonts w:ascii="Consolas" w:hAnsi="Consolas"/>
          <w:color w:val="808080"/>
          <w:sz w:val="21"/>
          <w:szCs w:val="21"/>
        </w:rPr>
        <w:t>&gt;&lt;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placeholder</w:t>
      </w:r>
      <w:r w:rsidRPr="0096176A">
        <w:rPr>
          <w:rFonts w:ascii="Consolas" w:hAnsi="Consolas"/>
          <w:color w:val="D4D4D4"/>
          <w:sz w:val="21"/>
          <w:szCs w:val="21"/>
        </w:rPr>
        <w:t>=</w:t>
      </w:r>
      <w:r w:rsidRPr="0096176A">
        <w:rPr>
          <w:rFonts w:ascii="Consolas" w:hAnsi="Consolas"/>
          <w:color w:val="CE9178"/>
          <w:sz w:val="21"/>
          <w:szCs w:val="21"/>
        </w:rPr>
        <w:t>"stream"</w:t>
      </w:r>
      <w:r w:rsidRPr="0096176A">
        <w:rPr>
          <w:rFonts w:ascii="Consolas" w:hAnsi="Consolas"/>
          <w:color w:val="808080"/>
          <w:sz w:val="21"/>
          <w:szCs w:val="21"/>
        </w:rPr>
        <w:t>&gt;&lt;/</w:t>
      </w:r>
      <w:r w:rsidRPr="0096176A">
        <w:rPr>
          <w:rFonts w:ascii="Consolas" w:hAnsi="Consolas"/>
          <w:color w:val="569CD6"/>
          <w:sz w:val="21"/>
          <w:szCs w:val="21"/>
        </w:rPr>
        <w:t>td</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w:t>
      </w:r>
      <w:r w:rsidRPr="0096176A">
        <w:rPr>
          <w:rFonts w:ascii="Consolas" w:hAnsi="Consolas"/>
          <w:color w:val="808080"/>
          <w:sz w:val="21"/>
          <w:szCs w:val="21"/>
        </w:rPr>
        <w:t>&lt;</w:t>
      </w:r>
      <w:r w:rsidRPr="0096176A">
        <w:rPr>
          <w:rFonts w:ascii="Consolas" w:hAnsi="Consolas"/>
          <w:color w:val="569CD6"/>
          <w:sz w:val="21"/>
          <w:szCs w:val="21"/>
        </w:rPr>
        <w:t>td</w:t>
      </w:r>
      <w:r w:rsidRPr="0096176A">
        <w:rPr>
          <w:rFonts w:ascii="Consolas" w:hAnsi="Consolas"/>
          <w:color w:val="808080"/>
          <w:sz w:val="21"/>
          <w:szCs w:val="21"/>
        </w:rPr>
        <w:t>&gt;&lt;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placeholder</w:t>
      </w:r>
      <w:r w:rsidRPr="0096176A">
        <w:rPr>
          <w:rFonts w:ascii="Consolas" w:hAnsi="Consolas"/>
          <w:color w:val="D4D4D4"/>
          <w:sz w:val="21"/>
          <w:szCs w:val="21"/>
        </w:rPr>
        <w:t>=</w:t>
      </w:r>
      <w:r w:rsidRPr="0096176A">
        <w:rPr>
          <w:rFonts w:ascii="Consolas" w:hAnsi="Consolas"/>
          <w:color w:val="CE9178"/>
          <w:sz w:val="21"/>
          <w:szCs w:val="21"/>
        </w:rPr>
        <w:t>" passing percentage"</w:t>
      </w:r>
      <w:r w:rsidRPr="0096176A">
        <w:rPr>
          <w:rFonts w:ascii="Consolas" w:hAnsi="Consolas"/>
          <w:color w:val="808080"/>
          <w:sz w:val="21"/>
          <w:szCs w:val="21"/>
        </w:rPr>
        <w:t>&gt;&lt;/</w:t>
      </w:r>
      <w:r w:rsidRPr="0096176A">
        <w:rPr>
          <w:rFonts w:ascii="Consolas" w:hAnsi="Consolas"/>
          <w:color w:val="569CD6"/>
          <w:sz w:val="21"/>
          <w:szCs w:val="21"/>
        </w:rPr>
        <w:t>td</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tr</w:t>
      </w:r>
      <w:r w:rsidRPr="0096176A">
        <w:rPr>
          <w:rFonts w:ascii="Consolas" w:hAnsi="Consolas"/>
          <w:color w:val="808080"/>
          <w:sz w:val="21"/>
          <w:szCs w:val="21"/>
        </w:rPr>
        <w:t>&gt;&lt;</w:t>
      </w:r>
      <w:r w:rsidRPr="0096176A">
        <w:rPr>
          <w:rFonts w:ascii="Consolas" w:hAnsi="Consolas"/>
          <w:color w:val="569CD6"/>
          <w:sz w:val="21"/>
          <w:szCs w:val="21"/>
        </w:rPr>
        <w:t>br</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tr</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td</w:t>
      </w:r>
      <w:r w:rsidRPr="0096176A">
        <w:rPr>
          <w:rFonts w:ascii="Consolas" w:hAnsi="Consolas"/>
          <w:color w:val="808080"/>
          <w:sz w:val="21"/>
          <w:szCs w:val="21"/>
        </w:rPr>
        <w:t>&gt;</w:t>
      </w: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label</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"head"</w:t>
      </w:r>
      <w:r w:rsidRPr="0096176A">
        <w:rPr>
          <w:rFonts w:ascii="Consolas" w:hAnsi="Consolas"/>
          <w:color w:val="808080"/>
          <w:sz w:val="21"/>
          <w:szCs w:val="21"/>
        </w:rPr>
        <w:t>&gt;&lt;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"text"</w:t>
      </w:r>
      <w:r w:rsidRPr="0096176A">
        <w:rPr>
          <w:rFonts w:ascii="Consolas" w:hAnsi="Consolas"/>
          <w:color w:val="D4D4D4"/>
          <w:sz w:val="21"/>
          <w:szCs w:val="21"/>
        </w:rPr>
        <w:t xml:space="preserve"> </w:t>
      </w:r>
      <w:r w:rsidRPr="0096176A">
        <w:rPr>
          <w:rFonts w:ascii="Consolas" w:hAnsi="Consolas"/>
          <w:color w:val="9CDCFE"/>
          <w:sz w:val="21"/>
          <w:szCs w:val="21"/>
        </w:rPr>
        <w:t>name</w:t>
      </w:r>
      <w:r w:rsidRPr="0096176A">
        <w:rPr>
          <w:rFonts w:ascii="Consolas" w:hAnsi="Consolas"/>
          <w:color w:val="D4D4D4"/>
          <w:sz w:val="21"/>
          <w:szCs w:val="21"/>
        </w:rPr>
        <w:t>=</w:t>
      </w:r>
      <w:r w:rsidRPr="0096176A">
        <w:rPr>
          <w:rFonts w:ascii="Consolas" w:hAnsi="Consolas"/>
          <w:color w:val="CE9178"/>
          <w:sz w:val="21"/>
          <w:szCs w:val="21"/>
        </w:rPr>
        <w:t>"education"</w:t>
      </w:r>
      <w:r w:rsidRPr="0096176A">
        <w:rPr>
          <w:rFonts w:ascii="Consolas" w:hAnsi="Consolas"/>
          <w:color w:val="D4D4D4"/>
          <w:sz w:val="21"/>
          <w:szCs w:val="21"/>
        </w:rPr>
        <w:t xml:space="preserve"> </w:t>
      </w:r>
      <w:r w:rsidRPr="0096176A">
        <w:rPr>
          <w:rFonts w:ascii="Consolas" w:hAnsi="Consolas"/>
          <w:color w:val="9CDCFE"/>
          <w:sz w:val="21"/>
          <w:szCs w:val="21"/>
        </w:rPr>
        <w:t>placeholder</w:t>
      </w:r>
      <w:r w:rsidRPr="0096176A">
        <w:rPr>
          <w:rFonts w:ascii="Consolas" w:hAnsi="Consolas"/>
          <w:color w:val="D4D4D4"/>
          <w:sz w:val="21"/>
          <w:szCs w:val="21"/>
        </w:rPr>
        <w:t>=</w:t>
      </w:r>
      <w:r w:rsidRPr="0096176A">
        <w:rPr>
          <w:rFonts w:ascii="Consolas" w:hAnsi="Consolas"/>
          <w:color w:val="CE9178"/>
          <w:sz w:val="21"/>
          <w:szCs w:val="21"/>
        </w:rPr>
        <w:t>"bachelor degree"</w:t>
      </w:r>
      <w:r w:rsidRPr="0096176A">
        <w:rPr>
          <w:rFonts w:ascii="Consolas" w:hAnsi="Consolas"/>
          <w:color w:val="808080"/>
          <w:sz w:val="21"/>
          <w:szCs w:val="21"/>
        </w:rPr>
        <w:t>&gt;&lt;/</w:t>
      </w:r>
      <w:r w:rsidRPr="0096176A">
        <w:rPr>
          <w:rFonts w:ascii="Consolas" w:hAnsi="Consolas"/>
          <w:color w:val="569CD6"/>
          <w:sz w:val="21"/>
          <w:szCs w:val="21"/>
        </w:rPr>
        <w:t>label</w:t>
      </w:r>
      <w:r w:rsidRPr="0096176A">
        <w:rPr>
          <w:rFonts w:ascii="Consolas" w:hAnsi="Consolas"/>
          <w:color w:val="808080"/>
          <w:sz w:val="21"/>
          <w:szCs w:val="21"/>
        </w:rPr>
        <w:t>&gt;&lt;/</w:t>
      </w:r>
      <w:r w:rsidRPr="0096176A">
        <w:rPr>
          <w:rFonts w:ascii="Consolas" w:hAnsi="Consolas"/>
          <w:color w:val="569CD6"/>
          <w:sz w:val="21"/>
          <w:szCs w:val="21"/>
        </w:rPr>
        <w:t>td</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w:t>
      </w:r>
      <w:r w:rsidRPr="0096176A">
        <w:rPr>
          <w:rFonts w:ascii="Consolas" w:hAnsi="Consolas"/>
          <w:color w:val="808080"/>
          <w:sz w:val="21"/>
          <w:szCs w:val="21"/>
        </w:rPr>
        <w:t>&lt;</w:t>
      </w:r>
      <w:r w:rsidRPr="0096176A">
        <w:rPr>
          <w:rFonts w:ascii="Consolas" w:hAnsi="Consolas"/>
          <w:color w:val="569CD6"/>
          <w:sz w:val="21"/>
          <w:szCs w:val="21"/>
        </w:rPr>
        <w:t>td</w:t>
      </w:r>
      <w:r w:rsidRPr="0096176A">
        <w:rPr>
          <w:rFonts w:ascii="Consolas" w:hAnsi="Consolas"/>
          <w:color w:val="808080"/>
          <w:sz w:val="21"/>
          <w:szCs w:val="21"/>
        </w:rPr>
        <w:t>&gt;&lt;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placeholder</w:t>
      </w:r>
      <w:r w:rsidRPr="0096176A">
        <w:rPr>
          <w:rFonts w:ascii="Consolas" w:hAnsi="Consolas"/>
          <w:color w:val="D4D4D4"/>
          <w:sz w:val="21"/>
          <w:szCs w:val="21"/>
        </w:rPr>
        <w:t>=</w:t>
      </w:r>
      <w:r w:rsidRPr="0096176A">
        <w:rPr>
          <w:rFonts w:ascii="Consolas" w:hAnsi="Consolas"/>
          <w:color w:val="CE9178"/>
          <w:sz w:val="21"/>
          <w:szCs w:val="21"/>
        </w:rPr>
        <w:t>"university name"</w:t>
      </w:r>
      <w:r w:rsidRPr="0096176A">
        <w:rPr>
          <w:rFonts w:ascii="Consolas" w:hAnsi="Consolas"/>
          <w:color w:val="808080"/>
          <w:sz w:val="21"/>
          <w:szCs w:val="21"/>
        </w:rPr>
        <w:t>&gt;&lt;/</w:t>
      </w:r>
      <w:r w:rsidRPr="0096176A">
        <w:rPr>
          <w:rFonts w:ascii="Consolas" w:hAnsi="Consolas"/>
          <w:color w:val="569CD6"/>
          <w:sz w:val="21"/>
          <w:szCs w:val="21"/>
        </w:rPr>
        <w:t>td</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w:t>
      </w:r>
      <w:r w:rsidRPr="0096176A">
        <w:rPr>
          <w:rFonts w:ascii="Consolas" w:hAnsi="Consolas"/>
          <w:color w:val="808080"/>
          <w:sz w:val="21"/>
          <w:szCs w:val="21"/>
        </w:rPr>
        <w:t>&lt;</w:t>
      </w:r>
      <w:r w:rsidRPr="0096176A">
        <w:rPr>
          <w:rFonts w:ascii="Consolas" w:hAnsi="Consolas"/>
          <w:color w:val="569CD6"/>
          <w:sz w:val="21"/>
          <w:szCs w:val="21"/>
        </w:rPr>
        <w:t>td</w:t>
      </w:r>
      <w:r w:rsidRPr="0096176A">
        <w:rPr>
          <w:rFonts w:ascii="Consolas" w:hAnsi="Consolas"/>
          <w:color w:val="808080"/>
          <w:sz w:val="21"/>
          <w:szCs w:val="21"/>
        </w:rPr>
        <w:t>&gt;&lt;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placeholder</w:t>
      </w:r>
      <w:r w:rsidRPr="0096176A">
        <w:rPr>
          <w:rFonts w:ascii="Consolas" w:hAnsi="Consolas"/>
          <w:color w:val="D4D4D4"/>
          <w:sz w:val="21"/>
          <w:szCs w:val="21"/>
        </w:rPr>
        <w:t>=</w:t>
      </w:r>
      <w:r w:rsidRPr="0096176A">
        <w:rPr>
          <w:rFonts w:ascii="Consolas" w:hAnsi="Consolas"/>
          <w:color w:val="CE9178"/>
          <w:sz w:val="21"/>
          <w:szCs w:val="21"/>
        </w:rPr>
        <w:t>"year of passing"</w:t>
      </w:r>
      <w:r w:rsidRPr="0096176A">
        <w:rPr>
          <w:rFonts w:ascii="Consolas" w:hAnsi="Consolas"/>
          <w:color w:val="808080"/>
          <w:sz w:val="21"/>
          <w:szCs w:val="21"/>
        </w:rPr>
        <w:t>&gt;&lt;/</w:t>
      </w:r>
      <w:r w:rsidRPr="0096176A">
        <w:rPr>
          <w:rFonts w:ascii="Consolas" w:hAnsi="Consolas"/>
          <w:color w:val="569CD6"/>
          <w:sz w:val="21"/>
          <w:szCs w:val="21"/>
        </w:rPr>
        <w:t>td</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w:t>
      </w:r>
      <w:r w:rsidRPr="0096176A">
        <w:rPr>
          <w:rFonts w:ascii="Consolas" w:hAnsi="Consolas"/>
          <w:color w:val="808080"/>
          <w:sz w:val="21"/>
          <w:szCs w:val="21"/>
        </w:rPr>
        <w:t>&lt;</w:t>
      </w:r>
      <w:r w:rsidRPr="0096176A">
        <w:rPr>
          <w:rFonts w:ascii="Consolas" w:hAnsi="Consolas"/>
          <w:color w:val="569CD6"/>
          <w:sz w:val="21"/>
          <w:szCs w:val="21"/>
        </w:rPr>
        <w:t>td</w:t>
      </w:r>
      <w:r w:rsidRPr="0096176A">
        <w:rPr>
          <w:rFonts w:ascii="Consolas" w:hAnsi="Consolas"/>
          <w:color w:val="808080"/>
          <w:sz w:val="21"/>
          <w:szCs w:val="21"/>
        </w:rPr>
        <w:t>&gt;&lt;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placeholder</w:t>
      </w:r>
      <w:r w:rsidRPr="0096176A">
        <w:rPr>
          <w:rFonts w:ascii="Consolas" w:hAnsi="Consolas"/>
          <w:color w:val="D4D4D4"/>
          <w:sz w:val="21"/>
          <w:szCs w:val="21"/>
        </w:rPr>
        <w:t>=</w:t>
      </w:r>
      <w:r w:rsidRPr="0096176A">
        <w:rPr>
          <w:rFonts w:ascii="Consolas" w:hAnsi="Consolas"/>
          <w:color w:val="CE9178"/>
          <w:sz w:val="21"/>
          <w:szCs w:val="21"/>
        </w:rPr>
        <w:t>"branch"</w:t>
      </w:r>
      <w:r w:rsidRPr="0096176A">
        <w:rPr>
          <w:rFonts w:ascii="Consolas" w:hAnsi="Consolas"/>
          <w:color w:val="808080"/>
          <w:sz w:val="21"/>
          <w:szCs w:val="21"/>
        </w:rPr>
        <w:t>&gt;&lt;/</w:t>
      </w:r>
      <w:r w:rsidRPr="0096176A">
        <w:rPr>
          <w:rFonts w:ascii="Consolas" w:hAnsi="Consolas"/>
          <w:color w:val="569CD6"/>
          <w:sz w:val="21"/>
          <w:szCs w:val="21"/>
        </w:rPr>
        <w:t>td</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w:t>
      </w:r>
      <w:r w:rsidRPr="0096176A">
        <w:rPr>
          <w:rFonts w:ascii="Consolas" w:hAnsi="Consolas"/>
          <w:color w:val="808080"/>
          <w:sz w:val="21"/>
          <w:szCs w:val="21"/>
        </w:rPr>
        <w:t>&lt;</w:t>
      </w:r>
      <w:r w:rsidRPr="0096176A">
        <w:rPr>
          <w:rFonts w:ascii="Consolas" w:hAnsi="Consolas"/>
          <w:color w:val="569CD6"/>
          <w:sz w:val="21"/>
          <w:szCs w:val="21"/>
        </w:rPr>
        <w:t>td</w:t>
      </w:r>
      <w:r w:rsidRPr="0096176A">
        <w:rPr>
          <w:rFonts w:ascii="Consolas" w:hAnsi="Consolas"/>
          <w:color w:val="808080"/>
          <w:sz w:val="21"/>
          <w:szCs w:val="21"/>
        </w:rPr>
        <w:t>&gt;&lt;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placeholder</w:t>
      </w:r>
      <w:r w:rsidRPr="0096176A">
        <w:rPr>
          <w:rFonts w:ascii="Consolas" w:hAnsi="Consolas"/>
          <w:color w:val="D4D4D4"/>
          <w:sz w:val="21"/>
          <w:szCs w:val="21"/>
        </w:rPr>
        <w:t>=</w:t>
      </w:r>
      <w:r w:rsidRPr="0096176A">
        <w:rPr>
          <w:rFonts w:ascii="Consolas" w:hAnsi="Consolas"/>
          <w:color w:val="CE9178"/>
          <w:sz w:val="21"/>
          <w:szCs w:val="21"/>
        </w:rPr>
        <w:t>" passing percentage"</w:t>
      </w:r>
      <w:r w:rsidRPr="0096176A">
        <w:rPr>
          <w:rFonts w:ascii="Consolas" w:hAnsi="Consolas"/>
          <w:color w:val="808080"/>
          <w:sz w:val="21"/>
          <w:szCs w:val="21"/>
        </w:rPr>
        <w:t>&gt;&lt;/</w:t>
      </w:r>
      <w:r w:rsidRPr="0096176A">
        <w:rPr>
          <w:rFonts w:ascii="Consolas" w:hAnsi="Consolas"/>
          <w:color w:val="569CD6"/>
          <w:sz w:val="21"/>
          <w:szCs w:val="21"/>
        </w:rPr>
        <w:t>td</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tr</w:t>
      </w:r>
      <w:r w:rsidRPr="0096176A">
        <w:rPr>
          <w:rFonts w:ascii="Consolas" w:hAnsi="Consolas"/>
          <w:color w:val="808080"/>
          <w:sz w:val="21"/>
          <w:szCs w:val="21"/>
        </w:rPr>
        <w:t>&gt;&lt;</w:t>
      </w:r>
      <w:r w:rsidRPr="0096176A">
        <w:rPr>
          <w:rFonts w:ascii="Consolas" w:hAnsi="Consolas"/>
          <w:color w:val="569CD6"/>
          <w:sz w:val="21"/>
          <w:szCs w:val="21"/>
        </w:rPr>
        <w:t>br</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tr</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td</w:t>
      </w:r>
      <w:r w:rsidRPr="0096176A">
        <w:rPr>
          <w:rFonts w:ascii="Consolas" w:hAnsi="Consolas"/>
          <w:color w:val="808080"/>
          <w:sz w:val="21"/>
          <w:szCs w:val="21"/>
        </w:rPr>
        <w:t>&gt;</w:t>
      </w: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label</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"head"</w:t>
      </w:r>
      <w:r w:rsidRPr="0096176A">
        <w:rPr>
          <w:rFonts w:ascii="Consolas" w:hAnsi="Consolas"/>
          <w:color w:val="808080"/>
          <w:sz w:val="21"/>
          <w:szCs w:val="21"/>
        </w:rPr>
        <w:t>&gt;&lt;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"text"</w:t>
      </w:r>
      <w:r w:rsidRPr="0096176A">
        <w:rPr>
          <w:rFonts w:ascii="Consolas" w:hAnsi="Consolas"/>
          <w:color w:val="D4D4D4"/>
          <w:sz w:val="21"/>
          <w:szCs w:val="21"/>
        </w:rPr>
        <w:t xml:space="preserve"> </w:t>
      </w:r>
      <w:r w:rsidRPr="0096176A">
        <w:rPr>
          <w:rFonts w:ascii="Consolas" w:hAnsi="Consolas"/>
          <w:color w:val="9CDCFE"/>
          <w:sz w:val="21"/>
          <w:szCs w:val="21"/>
        </w:rPr>
        <w:t>name</w:t>
      </w:r>
      <w:r w:rsidRPr="0096176A">
        <w:rPr>
          <w:rFonts w:ascii="Consolas" w:hAnsi="Consolas"/>
          <w:color w:val="D4D4D4"/>
          <w:sz w:val="21"/>
          <w:szCs w:val="21"/>
        </w:rPr>
        <w:t>=</w:t>
      </w:r>
      <w:r w:rsidRPr="0096176A">
        <w:rPr>
          <w:rFonts w:ascii="Consolas" w:hAnsi="Consolas"/>
          <w:color w:val="CE9178"/>
          <w:sz w:val="21"/>
          <w:szCs w:val="21"/>
        </w:rPr>
        <w:t>"education"</w:t>
      </w:r>
      <w:r w:rsidRPr="0096176A">
        <w:rPr>
          <w:rFonts w:ascii="Consolas" w:hAnsi="Consolas"/>
          <w:color w:val="D4D4D4"/>
          <w:sz w:val="21"/>
          <w:szCs w:val="21"/>
        </w:rPr>
        <w:t xml:space="preserve"> </w:t>
      </w:r>
      <w:r w:rsidRPr="0096176A">
        <w:rPr>
          <w:rFonts w:ascii="Consolas" w:hAnsi="Consolas"/>
          <w:color w:val="9CDCFE"/>
          <w:sz w:val="21"/>
          <w:szCs w:val="21"/>
        </w:rPr>
        <w:t>placeholder</w:t>
      </w:r>
      <w:r w:rsidRPr="0096176A">
        <w:rPr>
          <w:rFonts w:ascii="Consolas" w:hAnsi="Consolas"/>
          <w:color w:val="D4D4D4"/>
          <w:sz w:val="21"/>
          <w:szCs w:val="21"/>
        </w:rPr>
        <w:t>=</w:t>
      </w:r>
      <w:r w:rsidRPr="0096176A">
        <w:rPr>
          <w:rFonts w:ascii="Consolas" w:hAnsi="Consolas"/>
          <w:color w:val="CE9178"/>
          <w:sz w:val="21"/>
          <w:szCs w:val="21"/>
        </w:rPr>
        <w:t>"master degree"</w:t>
      </w:r>
      <w:r w:rsidRPr="0096176A">
        <w:rPr>
          <w:rFonts w:ascii="Consolas" w:hAnsi="Consolas"/>
          <w:color w:val="808080"/>
          <w:sz w:val="21"/>
          <w:szCs w:val="21"/>
        </w:rPr>
        <w:t>&gt;&lt;/</w:t>
      </w:r>
      <w:r w:rsidRPr="0096176A">
        <w:rPr>
          <w:rFonts w:ascii="Consolas" w:hAnsi="Consolas"/>
          <w:color w:val="569CD6"/>
          <w:sz w:val="21"/>
          <w:szCs w:val="21"/>
        </w:rPr>
        <w:t>label</w:t>
      </w:r>
      <w:r w:rsidRPr="0096176A">
        <w:rPr>
          <w:rFonts w:ascii="Consolas" w:hAnsi="Consolas"/>
          <w:color w:val="808080"/>
          <w:sz w:val="21"/>
          <w:szCs w:val="21"/>
        </w:rPr>
        <w:t>&gt;&lt;/</w:t>
      </w:r>
      <w:r w:rsidRPr="0096176A">
        <w:rPr>
          <w:rFonts w:ascii="Consolas" w:hAnsi="Consolas"/>
          <w:color w:val="569CD6"/>
          <w:sz w:val="21"/>
          <w:szCs w:val="21"/>
        </w:rPr>
        <w:t>td</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w:t>
      </w:r>
      <w:r w:rsidRPr="0096176A">
        <w:rPr>
          <w:rFonts w:ascii="Consolas" w:hAnsi="Consolas"/>
          <w:color w:val="808080"/>
          <w:sz w:val="21"/>
          <w:szCs w:val="21"/>
        </w:rPr>
        <w:t>&lt;</w:t>
      </w:r>
      <w:r w:rsidRPr="0096176A">
        <w:rPr>
          <w:rFonts w:ascii="Consolas" w:hAnsi="Consolas"/>
          <w:color w:val="569CD6"/>
          <w:sz w:val="21"/>
          <w:szCs w:val="21"/>
        </w:rPr>
        <w:t>td</w:t>
      </w:r>
      <w:r w:rsidRPr="0096176A">
        <w:rPr>
          <w:rFonts w:ascii="Consolas" w:hAnsi="Consolas"/>
          <w:color w:val="808080"/>
          <w:sz w:val="21"/>
          <w:szCs w:val="21"/>
        </w:rPr>
        <w:t>&gt;&lt;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placeholder</w:t>
      </w:r>
      <w:r w:rsidRPr="0096176A">
        <w:rPr>
          <w:rFonts w:ascii="Consolas" w:hAnsi="Consolas"/>
          <w:color w:val="D4D4D4"/>
          <w:sz w:val="21"/>
          <w:szCs w:val="21"/>
        </w:rPr>
        <w:t>=</w:t>
      </w:r>
      <w:r w:rsidRPr="0096176A">
        <w:rPr>
          <w:rFonts w:ascii="Consolas" w:hAnsi="Consolas"/>
          <w:color w:val="CE9178"/>
          <w:sz w:val="21"/>
          <w:szCs w:val="21"/>
        </w:rPr>
        <w:t>"university name"</w:t>
      </w:r>
      <w:r w:rsidRPr="0096176A">
        <w:rPr>
          <w:rFonts w:ascii="Consolas" w:hAnsi="Consolas"/>
          <w:color w:val="808080"/>
          <w:sz w:val="21"/>
          <w:szCs w:val="21"/>
        </w:rPr>
        <w:t>&gt;&lt;/</w:t>
      </w:r>
      <w:r w:rsidRPr="0096176A">
        <w:rPr>
          <w:rFonts w:ascii="Consolas" w:hAnsi="Consolas"/>
          <w:color w:val="569CD6"/>
          <w:sz w:val="21"/>
          <w:szCs w:val="21"/>
        </w:rPr>
        <w:t>td</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w:t>
      </w:r>
      <w:r w:rsidRPr="0096176A">
        <w:rPr>
          <w:rFonts w:ascii="Consolas" w:hAnsi="Consolas"/>
          <w:color w:val="808080"/>
          <w:sz w:val="21"/>
          <w:szCs w:val="21"/>
        </w:rPr>
        <w:t>&lt;</w:t>
      </w:r>
      <w:r w:rsidRPr="0096176A">
        <w:rPr>
          <w:rFonts w:ascii="Consolas" w:hAnsi="Consolas"/>
          <w:color w:val="569CD6"/>
          <w:sz w:val="21"/>
          <w:szCs w:val="21"/>
        </w:rPr>
        <w:t>td</w:t>
      </w:r>
      <w:r w:rsidRPr="0096176A">
        <w:rPr>
          <w:rFonts w:ascii="Consolas" w:hAnsi="Consolas"/>
          <w:color w:val="808080"/>
          <w:sz w:val="21"/>
          <w:szCs w:val="21"/>
        </w:rPr>
        <w:t>&gt;&lt;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placeholder</w:t>
      </w:r>
      <w:r w:rsidRPr="0096176A">
        <w:rPr>
          <w:rFonts w:ascii="Consolas" w:hAnsi="Consolas"/>
          <w:color w:val="D4D4D4"/>
          <w:sz w:val="21"/>
          <w:szCs w:val="21"/>
        </w:rPr>
        <w:t>=</w:t>
      </w:r>
      <w:r w:rsidRPr="0096176A">
        <w:rPr>
          <w:rFonts w:ascii="Consolas" w:hAnsi="Consolas"/>
          <w:color w:val="CE9178"/>
          <w:sz w:val="21"/>
          <w:szCs w:val="21"/>
        </w:rPr>
        <w:t>"year of passing"</w:t>
      </w:r>
      <w:r w:rsidRPr="0096176A">
        <w:rPr>
          <w:rFonts w:ascii="Consolas" w:hAnsi="Consolas"/>
          <w:color w:val="808080"/>
          <w:sz w:val="21"/>
          <w:szCs w:val="21"/>
        </w:rPr>
        <w:t>&gt;&lt;/</w:t>
      </w:r>
      <w:r w:rsidRPr="0096176A">
        <w:rPr>
          <w:rFonts w:ascii="Consolas" w:hAnsi="Consolas"/>
          <w:color w:val="569CD6"/>
          <w:sz w:val="21"/>
          <w:szCs w:val="21"/>
        </w:rPr>
        <w:t>td</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w:t>
      </w:r>
      <w:r w:rsidRPr="0096176A">
        <w:rPr>
          <w:rFonts w:ascii="Consolas" w:hAnsi="Consolas"/>
          <w:color w:val="808080"/>
          <w:sz w:val="21"/>
          <w:szCs w:val="21"/>
        </w:rPr>
        <w:t>&lt;</w:t>
      </w:r>
      <w:r w:rsidRPr="0096176A">
        <w:rPr>
          <w:rFonts w:ascii="Consolas" w:hAnsi="Consolas"/>
          <w:color w:val="569CD6"/>
          <w:sz w:val="21"/>
          <w:szCs w:val="21"/>
        </w:rPr>
        <w:t>td</w:t>
      </w:r>
      <w:r w:rsidRPr="0096176A">
        <w:rPr>
          <w:rFonts w:ascii="Consolas" w:hAnsi="Consolas"/>
          <w:color w:val="808080"/>
          <w:sz w:val="21"/>
          <w:szCs w:val="21"/>
        </w:rPr>
        <w:t>&gt;&lt;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placeholder</w:t>
      </w:r>
      <w:r w:rsidRPr="0096176A">
        <w:rPr>
          <w:rFonts w:ascii="Consolas" w:hAnsi="Consolas"/>
          <w:color w:val="D4D4D4"/>
          <w:sz w:val="21"/>
          <w:szCs w:val="21"/>
        </w:rPr>
        <w:t>=</w:t>
      </w:r>
      <w:r w:rsidRPr="0096176A">
        <w:rPr>
          <w:rFonts w:ascii="Consolas" w:hAnsi="Consolas"/>
          <w:color w:val="CE9178"/>
          <w:sz w:val="21"/>
          <w:szCs w:val="21"/>
        </w:rPr>
        <w:t>"branch"</w:t>
      </w:r>
      <w:r w:rsidRPr="0096176A">
        <w:rPr>
          <w:rFonts w:ascii="Consolas" w:hAnsi="Consolas"/>
          <w:color w:val="808080"/>
          <w:sz w:val="21"/>
          <w:szCs w:val="21"/>
        </w:rPr>
        <w:t>&gt;&lt;/</w:t>
      </w:r>
      <w:r w:rsidRPr="0096176A">
        <w:rPr>
          <w:rFonts w:ascii="Consolas" w:hAnsi="Consolas"/>
          <w:color w:val="569CD6"/>
          <w:sz w:val="21"/>
          <w:szCs w:val="21"/>
        </w:rPr>
        <w:t>td</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w:t>
      </w:r>
      <w:r w:rsidRPr="0096176A">
        <w:rPr>
          <w:rFonts w:ascii="Consolas" w:hAnsi="Consolas"/>
          <w:color w:val="808080"/>
          <w:sz w:val="21"/>
          <w:szCs w:val="21"/>
        </w:rPr>
        <w:t>&lt;</w:t>
      </w:r>
      <w:r w:rsidRPr="0096176A">
        <w:rPr>
          <w:rFonts w:ascii="Consolas" w:hAnsi="Consolas"/>
          <w:color w:val="569CD6"/>
          <w:sz w:val="21"/>
          <w:szCs w:val="21"/>
        </w:rPr>
        <w:t>td</w:t>
      </w:r>
      <w:r w:rsidRPr="0096176A">
        <w:rPr>
          <w:rFonts w:ascii="Consolas" w:hAnsi="Consolas"/>
          <w:color w:val="808080"/>
          <w:sz w:val="21"/>
          <w:szCs w:val="21"/>
        </w:rPr>
        <w:t>&gt;&lt;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placeholder</w:t>
      </w:r>
      <w:r w:rsidRPr="0096176A">
        <w:rPr>
          <w:rFonts w:ascii="Consolas" w:hAnsi="Consolas"/>
          <w:color w:val="D4D4D4"/>
          <w:sz w:val="21"/>
          <w:szCs w:val="21"/>
        </w:rPr>
        <w:t>=</w:t>
      </w:r>
      <w:r w:rsidRPr="0096176A">
        <w:rPr>
          <w:rFonts w:ascii="Consolas" w:hAnsi="Consolas"/>
          <w:color w:val="CE9178"/>
          <w:sz w:val="21"/>
          <w:szCs w:val="21"/>
        </w:rPr>
        <w:t>" passing percentage"</w:t>
      </w:r>
      <w:r w:rsidRPr="0096176A">
        <w:rPr>
          <w:rFonts w:ascii="Consolas" w:hAnsi="Consolas"/>
          <w:color w:val="808080"/>
          <w:sz w:val="21"/>
          <w:szCs w:val="21"/>
        </w:rPr>
        <w:t>&gt;&lt;/</w:t>
      </w:r>
      <w:r w:rsidRPr="0096176A">
        <w:rPr>
          <w:rFonts w:ascii="Consolas" w:hAnsi="Consolas"/>
          <w:color w:val="569CD6"/>
          <w:sz w:val="21"/>
          <w:szCs w:val="21"/>
        </w:rPr>
        <w:t>td</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tr</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table</w:t>
      </w:r>
      <w:r w:rsidRPr="0096176A">
        <w:rPr>
          <w:rFonts w:ascii="Consolas" w:hAnsi="Consolas"/>
          <w:color w:val="808080"/>
          <w:sz w:val="21"/>
          <w:szCs w:val="21"/>
        </w:rPr>
        <w:t>&gt;&lt;</w:t>
      </w:r>
      <w:r w:rsidRPr="0096176A">
        <w:rPr>
          <w:rFonts w:ascii="Consolas" w:hAnsi="Consolas"/>
          <w:color w:val="569CD6"/>
          <w:sz w:val="21"/>
          <w:szCs w:val="21"/>
        </w:rPr>
        <w:t>hr</w:t>
      </w:r>
      <w:r w:rsidRPr="0096176A">
        <w:rPr>
          <w:rFonts w:ascii="Consolas" w:hAnsi="Consolas"/>
          <w:color w:val="808080"/>
          <w:sz w:val="21"/>
          <w:szCs w:val="21"/>
        </w:rPr>
        <w:t>&gt;&lt;</w:t>
      </w:r>
      <w:r w:rsidRPr="0096176A">
        <w:rPr>
          <w:rFonts w:ascii="Consolas" w:hAnsi="Consolas"/>
          <w:color w:val="569CD6"/>
          <w:sz w:val="21"/>
          <w:szCs w:val="21"/>
        </w:rPr>
        <w:t>hr</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h2</w:t>
      </w:r>
      <w:r w:rsidRPr="0096176A">
        <w:rPr>
          <w:rFonts w:ascii="Consolas" w:hAnsi="Consolas"/>
          <w:color w:val="D4D4D4"/>
          <w:sz w:val="21"/>
          <w:szCs w:val="21"/>
        </w:rPr>
        <w:t xml:space="preserve"> </w:t>
      </w:r>
      <w:r w:rsidRPr="0096176A">
        <w:rPr>
          <w:rFonts w:ascii="Consolas" w:hAnsi="Consolas"/>
          <w:color w:val="9CDCFE"/>
          <w:sz w:val="21"/>
          <w:szCs w:val="21"/>
        </w:rPr>
        <w:t>id</w:t>
      </w:r>
      <w:r w:rsidRPr="0096176A">
        <w:rPr>
          <w:rFonts w:ascii="Consolas" w:hAnsi="Consolas"/>
          <w:color w:val="D4D4D4"/>
          <w:sz w:val="21"/>
          <w:szCs w:val="21"/>
        </w:rPr>
        <w:t>=</w:t>
      </w:r>
      <w:r w:rsidRPr="0096176A">
        <w:rPr>
          <w:rFonts w:ascii="Consolas" w:hAnsi="Consolas"/>
          <w:color w:val="CE9178"/>
          <w:sz w:val="21"/>
          <w:szCs w:val="21"/>
        </w:rPr>
        <w:t>"skills"</w:t>
      </w:r>
      <w:r w:rsidRPr="0096176A">
        <w:rPr>
          <w:rFonts w:ascii="Consolas" w:hAnsi="Consolas"/>
          <w:color w:val="808080"/>
          <w:sz w:val="21"/>
          <w:szCs w:val="21"/>
        </w:rPr>
        <w:t>&gt;</w:t>
      </w:r>
      <w:r w:rsidRPr="0096176A">
        <w:rPr>
          <w:rFonts w:ascii="Consolas" w:hAnsi="Consolas"/>
          <w:color w:val="D4D4D4"/>
          <w:sz w:val="21"/>
          <w:szCs w:val="21"/>
        </w:rPr>
        <w:t xml:space="preserve"> Skills</w:t>
      </w:r>
      <w:r w:rsidRPr="0096176A">
        <w:rPr>
          <w:rFonts w:ascii="Consolas" w:hAnsi="Consolas"/>
          <w:color w:val="808080"/>
          <w:sz w:val="21"/>
          <w:szCs w:val="21"/>
        </w:rPr>
        <w:t>&lt;/</w:t>
      </w:r>
      <w:r w:rsidRPr="0096176A">
        <w:rPr>
          <w:rFonts w:ascii="Consolas" w:hAnsi="Consolas"/>
          <w:color w:val="569CD6"/>
          <w:sz w:val="21"/>
          <w:szCs w:val="21"/>
        </w:rPr>
        <w:t>h2</w:t>
      </w:r>
      <w:r w:rsidRPr="0096176A">
        <w:rPr>
          <w:rFonts w:ascii="Consolas" w:hAnsi="Consolas"/>
          <w:color w:val="808080"/>
          <w:sz w:val="21"/>
          <w:szCs w:val="21"/>
        </w:rPr>
        <w:t>&gt;&lt;</w:t>
      </w:r>
      <w:r w:rsidRPr="0096176A">
        <w:rPr>
          <w:rFonts w:ascii="Consolas" w:hAnsi="Consolas"/>
          <w:color w:val="569CD6"/>
          <w:sz w:val="21"/>
          <w:szCs w:val="21"/>
        </w:rPr>
        <w:t>hr</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ul</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li</w:t>
      </w:r>
      <w:r w:rsidRPr="0096176A">
        <w:rPr>
          <w:rFonts w:ascii="Consolas" w:hAnsi="Consolas"/>
          <w:color w:val="808080"/>
          <w:sz w:val="21"/>
          <w:szCs w:val="21"/>
        </w:rPr>
        <w:t>&gt;&lt;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"text"</w:t>
      </w:r>
      <w:r w:rsidRPr="0096176A">
        <w:rPr>
          <w:rFonts w:ascii="Consolas" w:hAnsi="Consolas"/>
          <w:color w:val="808080"/>
          <w:sz w:val="21"/>
          <w:szCs w:val="21"/>
        </w:rPr>
        <w:t>&gt;&lt;/</w:t>
      </w:r>
      <w:r w:rsidRPr="0096176A">
        <w:rPr>
          <w:rFonts w:ascii="Consolas" w:hAnsi="Consolas"/>
          <w:color w:val="569CD6"/>
          <w:sz w:val="21"/>
          <w:szCs w:val="21"/>
        </w:rPr>
        <w:t>li</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li</w:t>
      </w:r>
      <w:r w:rsidRPr="0096176A">
        <w:rPr>
          <w:rFonts w:ascii="Consolas" w:hAnsi="Consolas"/>
          <w:color w:val="808080"/>
          <w:sz w:val="21"/>
          <w:szCs w:val="21"/>
        </w:rPr>
        <w:t>&gt;&lt;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"text"</w:t>
      </w:r>
      <w:r w:rsidRPr="0096176A">
        <w:rPr>
          <w:rFonts w:ascii="Consolas" w:hAnsi="Consolas"/>
          <w:color w:val="808080"/>
          <w:sz w:val="21"/>
          <w:szCs w:val="21"/>
        </w:rPr>
        <w:t>&gt;&lt;/</w:t>
      </w:r>
      <w:r w:rsidRPr="0096176A">
        <w:rPr>
          <w:rFonts w:ascii="Consolas" w:hAnsi="Consolas"/>
          <w:color w:val="569CD6"/>
          <w:sz w:val="21"/>
          <w:szCs w:val="21"/>
        </w:rPr>
        <w:t>li</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li</w:t>
      </w:r>
      <w:r w:rsidRPr="0096176A">
        <w:rPr>
          <w:rFonts w:ascii="Consolas" w:hAnsi="Consolas"/>
          <w:color w:val="808080"/>
          <w:sz w:val="21"/>
          <w:szCs w:val="21"/>
        </w:rPr>
        <w:t>&gt;&lt;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"text"</w:t>
      </w:r>
      <w:r w:rsidRPr="0096176A">
        <w:rPr>
          <w:rFonts w:ascii="Consolas" w:hAnsi="Consolas"/>
          <w:color w:val="808080"/>
          <w:sz w:val="21"/>
          <w:szCs w:val="21"/>
        </w:rPr>
        <w:t>&gt;&lt;/</w:t>
      </w:r>
      <w:r w:rsidRPr="0096176A">
        <w:rPr>
          <w:rFonts w:ascii="Consolas" w:hAnsi="Consolas"/>
          <w:color w:val="569CD6"/>
          <w:sz w:val="21"/>
          <w:szCs w:val="21"/>
        </w:rPr>
        <w:t>li</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li</w:t>
      </w:r>
      <w:r w:rsidRPr="0096176A">
        <w:rPr>
          <w:rFonts w:ascii="Consolas" w:hAnsi="Consolas"/>
          <w:color w:val="808080"/>
          <w:sz w:val="21"/>
          <w:szCs w:val="21"/>
        </w:rPr>
        <w:t>&gt;</w:t>
      </w: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"text"</w:t>
      </w:r>
      <w:r w:rsidRPr="0096176A">
        <w:rPr>
          <w:rFonts w:ascii="Consolas" w:hAnsi="Consolas"/>
          <w:color w:val="808080"/>
          <w:sz w:val="21"/>
          <w:szCs w:val="21"/>
        </w:rPr>
        <w:t>&gt;&lt;/</w:t>
      </w:r>
      <w:r w:rsidRPr="0096176A">
        <w:rPr>
          <w:rFonts w:ascii="Consolas" w:hAnsi="Consolas"/>
          <w:color w:val="569CD6"/>
          <w:sz w:val="21"/>
          <w:szCs w:val="21"/>
        </w:rPr>
        <w:t>li</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li</w:t>
      </w:r>
      <w:r w:rsidRPr="0096176A">
        <w:rPr>
          <w:rFonts w:ascii="Consolas" w:hAnsi="Consolas"/>
          <w:color w:val="808080"/>
          <w:sz w:val="21"/>
          <w:szCs w:val="21"/>
        </w:rPr>
        <w:t>&gt;</w:t>
      </w: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"text"</w:t>
      </w:r>
      <w:r w:rsidRPr="0096176A">
        <w:rPr>
          <w:rFonts w:ascii="Consolas" w:hAnsi="Consolas"/>
          <w:color w:val="808080"/>
          <w:sz w:val="21"/>
          <w:szCs w:val="21"/>
        </w:rPr>
        <w:t>&gt;&lt;/</w:t>
      </w:r>
      <w:r w:rsidRPr="0096176A">
        <w:rPr>
          <w:rFonts w:ascii="Consolas" w:hAnsi="Consolas"/>
          <w:color w:val="569CD6"/>
          <w:sz w:val="21"/>
          <w:szCs w:val="21"/>
        </w:rPr>
        <w:t>li</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ul</w:t>
      </w:r>
      <w:r w:rsidRPr="0096176A">
        <w:rPr>
          <w:rFonts w:ascii="Consolas" w:hAnsi="Consolas"/>
          <w:color w:val="808080"/>
          <w:sz w:val="21"/>
          <w:szCs w:val="21"/>
        </w:rPr>
        <w:t>&gt;&lt;</w:t>
      </w:r>
      <w:r w:rsidRPr="0096176A">
        <w:rPr>
          <w:rFonts w:ascii="Consolas" w:hAnsi="Consolas"/>
          <w:color w:val="569CD6"/>
          <w:sz w:val="21"/>
          <w:szCs w:val="21"/>
        </w:rPr>
        <w:t>br</w:t>
      </w:r>
      <w:r w:rsidRPr="0096176A">
        <w:rPr>
          <w:rFonts w:ascii="Consolas" w:hAnsi="Consolas"/>
          <w:color w:val="808080"/>
          <w:sz w:val="21"/>
          <w:szCs w:val="21"/>
        </w:rPr>
        <w:t>&gt;&lt;</w:t>
      </w:r>
      <w:r w:rsidRPr="0096176A">
        <w:rPr>
          <w:rFonts w:ascii="Consolas" w:hAnsi="Consolas"/>
          <w:color w:val="569CD6"/>
          <w:sz w:val="21"/>
          <w:szCs w:val="21"/>
        </w:rPr>
        <w:t>br</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h2</w:t>
      </w:r>
      <w:r w:rsidRPr="0096176A">
        <w:rPr>
          <w:rFonts w:ascii="Consolas" w:hAnsi="Consolas"/>
          <w:color w:val="D4D4D4"/>
          <w:sz w:val="21"/>
          <w:szCs w:val="21"/>
        </w:rPr>
        <w:t xml:space="preserve"> </w:t>
      </w:r>
      <w:r w:rsidRPr="0096176A">
        <w:rPr>
          <w:rFonts w:ascii="Consolas" w:hAnsi="Consolas"/>
          <w:color w:val="9CDCFE"/>
          <w:sz w:val="21"/>
          <w:szCs w:val="21"/>
        </w:rPr>
        <w:t>id</w:t>
      </w:r>
      <w:r w:rsidRPr="0096176A">
        <w:rPr>
          <w:rFonts w:ascii="Consolas" w:hAnsi="Consolas"/>
          <w:color w:val="D4D4D4"/>
          <w:sz w:val="21"/>
          <w:szCs w:val="21"/>
        </w:rPr>
        <w:t>=</w:t>
      </w:r>
      <w:r w:rsidRPr="0096176A">
        <w:rPr>
          <w:rFonts w:ascii="Consolas" w:hAnsi="Consolas"/>
          <w:color w:val="CE9178"/>
          <w:sz w:val="21"/>
          <w:szCs w:val="21"/>
        </w:rPr>
        <w:t>"hobb"</w:t>
      </w:r>
      <w:r w:rsidRPr="0096176A">
        <w:rPr>
          <w:rFonts w:ascii="Consolas" w:hAnsi="Consolas"/>
          <w:color w:val="808080"/>
          <w:sz w:val="21"/>
          <w:szCs w:val="21"/>
        </w:rPr>
        <w:t>&gt;</w:t>
      </w:r>
      <w:r w:rsidRPr="0096176A">
        <w:rPr>
          <w:rFonts w:ascii="Consolas" w:hAnsi="Consolas"/>
          <w:color w:val="D4D4D4"/>
          <w:sz w:val="21"/>
          <w:szCs w:val="21"/>
        </w:rPr>
        <w:t xml:space="preserve"> Hobbies</w:t>
      </w:r>
      <w:r w:rsidRPr="0096176A">
        <w:rPr>
          <w:rFonts w:ascii="Consolas" w:hAnsi="Consolas"/>
          <w:color w:val="808080"/>
          <w:sz w:val="21"/>
          <w:szCs w:val="21"/>
        </w:rPr>
        <w:t>&lt;/</w:t>
      </w:r>
      <w:r w:rsidRPr="0096176A">
        <w:rPr>
          <w:rFonts w:ascii="Consolas" w:hAnsi="Consolas"/>
          <w:color w:val="569CD6"/>
          <w:sz w:val="21"/>
          <w:szCs w:val="21"/>
        </w:rPr>
        <w:t>h2</w:t>
      </w:r>
      <w:r w:rsidRPr="0096176A">
        <w:rPr>
          <w:rFonts w:ascii="Consolas" w:hAnsi="Consolas"/>
          <w:color w:val="808080"/>
          <w:sz w:val="21"/>
          <w:szCs w:val="21"/>
        </w:rPr>
        <w:t>&gt;&lt;</w:t>
      </w:r>
      <w:r w:rsidRPr="0096176A">
        <w:rPr>
          <w:rFonts w:ascii="Consolas" w:hAnsi="Consolas"/>
          <w:color w:val="569CD6"/>
          <w:sz w:val="21"/>
          <w:szCs w:val="21"/>
        </w:rPr>
        <w:t>hr</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ul</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li</w:t>
      </w:r>
      <w:r w:rsidRPr="0096176A">
        <w:rPr>
          <w:rFonts w:ascii="Consolas" w:hAnsi="Consolas"/>
          <w:color w:val="808080"/>
          <w:sz w:val="21"/>
          <w:szCs w:val="21"/>
        </w:rPr>
        <w:t>&gt;&lt;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"text"</w:t>
      </w:r>
      <w:r w:rsidRPr="0096176A">
        <w:rPr>
          <w:rFonts w:ascii="Consolas" w:hAnsi="Consolas"/>
          <w:color w:val="808080"/>
          <w:sz w:val="21"/>
          <w:szCs w:val="21"/>
        </w:rPr>
        <w:t>&gt;&lt;/</w:t>
      </w:r>
      <w:r w:rsidRPr="0096176A">
        <w:rPr>
          <w:rFonts w:ascii="Consolas" w:hAnsi="Consolas"/>
          <w:color w:val="569CD6"/>
          <w:sz w:val="21"/>
          <w:szCs w:val="21"/>
        </w:rPr>
        <w:t>li</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li</w:t>
      </w:r>
      <w:r w:rsidRPr="0096176A">
        <w:rPr>
          <w:rFonts w:ascii="Consolas" w:hAnsi="Consolas"/>
          <w:color w:val="808080"/>
          <w:sz w:val="21"/>
          <w:szCs w:val="21"/>
        </w:rPr>
        <w:t>&gt;&lt;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"text"</w:t>
      </w:r>
      <w:r w:rsidRPr="0096176A">
        <w:rPr>
          <w:rFonts w:ascii="Consolas" w:hAnsi="Consolas"/>
          <w:color w:val="808080"/>
          <w:sz w:val="21"/>
          <w:szCs w:val="21"/>
        </w:rPr>
        <w:t>&gt;&lt;/</w:t>
      </w:r>
      <w:r w:rsidRPr="0096176A">
        <w:rPr>
          <w:rFonts w:ascii="Consolas" w:hAnsi="Consolas"/>
          <w:color w:val="569CD6"/>
          <w:sz w:val="21"/>
          <w:szCs w:val="21"/>
        </w:rPr>
        <w:t>li</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li</w:t>
      </w:r>
      <w:r w:rsidRPr="0096176A">
        <w:rPr>
          <w:rFonts w:ascii="Consolas" w:hAnsi="Consolas"/>
          <w:color w:val="808080"/>
          <w:sz w:val="21"/>
          <w:szCs w:val="21"/>
        </w:rPr>
        <w:t>&gt;&lt;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"text"</w:t>
      </w:r>
      <w:r w:rsidRPr="0096176A">
        <w:rPr>
          <w:rFonts w:ascii="Consolas" w:hAnsi="Consolas"/>
          <w:color w:val="808080"/>
          <w:sz w:val="21"/>
          <w:szCs w:val="21"/>
        </w:rPr>
        <w:t>&gt;&lt;/</w:t>
      </w:r>
      <w:r w:rsidRPr="0096176A">
        <w:rPr>
          <w:rFonts w:ascii="Consolas" w:hAnsi="Consolas"/>
          <w:color w:val="569CD6"/>
          <w:sz w:val="21"/>
          <w:szCs w:val="21"/>
        </w:rPr>
        <w:t>li</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li</w:t>
      </w:r>
      <w:r w:rsidRPr="0096176A">
        <w:rPr>
          <w:rFonts w:ascii="Consolas" w:hAnsi="Consolas"/>
          <w:color w:val="808080"/>
          <w:sz w:val="21"/>
          <w:szCs w:val="21"/>
        </w:rPr>
        <w:t>&gt;</w:t>
      </w: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"text"</w:t>
      </w:r>
      <w:r w:rsidRPr="0096176A">
        <w:rPr>
          <w:rFonts w:ascii="Consolas" w:hAnsi="Consolas"/>
          <w:color w:val="808080"/>
          <w:sz w:val="21"/>
          <w:szCs w:val="21"/>
        </w:rPr>
        <w:t>&gt;&lt;/</w:t>
      </w:r>
      <w:r w:rsidRPr="0096176A">
        <w:rPr>
          <w:rFonts w:ascii="Consolas" w:hAnsi="Consolas"/>
          <w:color w:val="569CD6"/>
          <w:sz w:val="21"/>
          <w:szCs w:val="21"/>
        </w:rPr>
        <w:t>li</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li</w:t>
      </w:r>
      <w:r w:rsidRPr="0096176A">
        <w:rPr>
          <w:rFonts w:ascii="Consolas" w:hAnsi="Consolas"/>
          <w:color w:val="808080"/>
          <w:sz w:val="21"/>
          <w:szCs w:val="21"/>
        </w:rPr>
        <w:t>&gt;</w:t>
      </w: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"text"</w:t>
      </w:r>
      <w:r w:rsidRPr="0096176A">
        <w:rPr>
          <w:rFonts w:ascii="Consolas" w:hAnsi="Consolas"/>
          <w:color w:val="808080"/>
          <w:sz w:val="21"/>
          <w:szCs w:val="21"/>
        </w:rPr>
        <w:t>&gt;&lt;/</w:t>
      </w:r>
      <w:r w:rsidRPr="0096176A">
        <w:rPr>
          <w:rFonts w:ascii="Consolas" w:hAnsi="Consolas"/>
          <w:color w:val="569CD6"/>
          <w:sz w:val="21"/>
          <w:szCs w:val="21"/>
        </w:rPr>
        <w:t>li</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ul</w:t>
      </w:r>
      <w:r w:rsidRPr="0096176A">
        <w:rPr>
          <w:rFonts w:ascii="Consolas" w:hAnsi="Consolas"/>
          <w:color w:val="808080"/>
          <w:sz w:val="21"/>
          <w:szCs w:val="21"/>
        </w:rPr>
        <w:t>&gt;&lt;</w:t>
      </w:r>
      <w:r w:rsidRPr="0096176A">
        <w:rPr>
          <w:rFonts w:ascii="Consolas" w:hAnsi="Consolas"/>
          <w:color w:val="569CD6"/>
          <w:sz w:val="21"/>
          <w:szCs w:val="21"/>
        </w:rPr>
        <w:t>br</w:t>
      </w:r>
      <w:r w:rsidRPr="0096176A">
        <w:rPr>
          <w:rFonts w:ascii="Consolas" w:hAnsi="Consolas"/>
          <w:color w:val="808080"/>
          <w:sz w:val="21"/>
          <w:szCs w:val="21"/>
        </w:rPr>
        <w:t>&gt;&lt;</w:t>
      </w:r>
      <w:r w:rsidRPr="0096176A">
        <w:rPr>
          <w:rFonts w:ascii="Consolas" w:hAnsi="Consolas"/>
          <w:color w:val="569CD6"/>
          <w:sz w:val="21"/>
          <w:szCs w:val="21"/>
        </w:rPr>
        <w:t>br</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H2</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Languages known</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H2</w:t>
      </w:r>
      <w:r w:rsidRPr="0096176A">
        <w:rPr>
          <w:rFonts w:ascii="Consolas" w:hAnsi="Consolas"/>
          <w:color w:val="808080"/>
          <w:sz w:val="21"/>
          <w:szCs w:val="21"/>
        </w:rPr>
        <w:t>&gt;&lt;</w:t>
      </w:r>
      <w:r w:rsidRPr="0096176A">
        <w:rPr>
          <w:rFonts w:ascii="Consolas" w:hAnsi="Consolas"/>
          <w:color w:val="569CD6"/>
          <w:sz w:val="21"/>
          <w:szCs w:val="21"/>
        </w:rPr>
        <w:t>hr</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w:t>
      </w:r>
      <w:r w:rsidRPr="0096176A">
        <w:rPr>
          <w:rFonts w:ascii="Consolas" w:hAnsi="Consolas"/>
          <w:color w:val="808080"/>
          <w:sz w:val="21"/>
          <w:szCs w:val="21"/>
        </w:rPr>
        <w:t>&lt;</w:t>
      </w:r>
      <w:r w:rsidRPr="0096176A">
        <w:rPr>
          <w:rFonts w:ascii="Consolas" w:hAnsi="Consolas"/>
          <w:color w:val="569CD6"/>
          <w:sz w:val="21"/>
          <w:szCs w:val="21"/>
        </w:rPr>
        <w:t>p</w:t>
      </w:r>
      <w:r w:rsidRPr="0096176A">
        <w:rPr>
          <w:rFonts w:ascii="Consolas" w:hAnsi="Consolas"/>
          <w:color w:val="808080"/>
          <w:sz w:val="21"/>
          <w:szCs w:val="21"/>
        </w:rPr>
        <w:t>&gt;</w:t>
      </w: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"checkbox"</w:t>
      </w:r>
      <w:r w:rsidRPr="0096176A">
        <w:rPr>
          <w:rFonts w:ascii="Consolas" w:hAnsi="Consolas"/>
          <w:color w:val="D4D4D4"/>
          <w:sz w:val="21"/>
          <w:szCs w:val="21"/>
        </w:rPr>
        <w:t xml:space="preserve">  </w:t>
      </w:r>
      <w:r w:rsidRPr="0096176A">
        <w:rPr>
          <w:rFonts w:ascii="Consolas" w:hAnsi="Consolas"/>
          <w:color w:val="808080"/>
          <w:sz w:val="21"/>
          <w:szCs w:val="21"/>
        </w:rPr>
        <w:t>&gt;</w:t>
      </w:r>
      <w:r w:rsidRPr="0096176A">
        <w:rPr>
          <w:rFonts w:ascii="Consolas" w:hAnsi="Consolas"/>
          <w:color w:val="D4D4D4"/>
          <w:sz w:val="21"/>
          <w:szCs w:val="21"/>
        </w:rPr>
        <w:t xml:space="preserve"> english</w:t>
      </w:r>
      <w:r w:rsidRPr="0096176A">
        <w:rPr>
          <w:rFonts w:ascii="Consolas" w:hAnsi="Consolas"/>
          <w:color w:val="808080"/>
          <w:sz w:val="21"/>
          <w:szCs w:val="21"/>
        </w:rPr>
        <w:t>&lt;/</w:t>
      </w:r>
      <w:r w:rsidRPr="0096176A">
        <w:rPr>
          <w:rFonts w:ascii="Consolas" w:hAnsi="Consolas"/>
          <w:color w:val="569CD6"/>
          <w:sz w:val="21"/>
          <w:szCs w:val="21"/>
        </w:rPr>
        <w:t>p</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p</w:t>
      </w:r>
      <w:r w:rsidRPr="0096176A">
        <w:rPr>
          <w:rFonts w:ascii="Consolas" w:hAnsi="Consolas"/>
          <w:color w:val="808080"/>
          <w:sz w:val="21"/>
          <w:szCs w:val="21"/>
        </w:rPr>
        <w:t>&gt;&lt;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"checkbox"</w:t>
      </w:r>
      <w:r w:rsidRPr="0096176A">
        <w:rPr>
          <w:rFonts w:ascii="Consolas" w:hAnsi="Consolas"/>
          <w:color w:val="808080"/>
          <w:sz w:val="21"/>
          <w:szCs w:val="21"/>
        </w:rPr>
        <w:t>&gt;</w:t>
      </w:r>
      <w:r w:rsidRPr="0096176A">
        <w:rPr>
          <w:rFonts w:ascii="Consolas" w:hAnsi="Consolas"/>
          <w:color w:val="D4D4D4"/>
          <w:sz w:val="21"/>
          <w:szCs w:val="21"/>
        </w:rPr>
        <w:t>hindi</w:t>
      </w:r>
      <w:r w:rsidRPr="0096176A">
        <w:rPr>
          <w:rFonts w:ascii="Consolas" w:hAnsi="Consolas"/>
          <w:color w:val="808080"/>
          <w:sz w:val="21"/>
          <w:szCs w:val="21"/>
        </w:rPr>
        <w:t>&lt;/</w:t>
      </w:r>
      <w:r w:rsidRPr="0096176A">
        <w:rPr>
          <w:rFonts w:ascii="Consolas" w:hAnsi="Consolas"/>
          <w:color w:val="569CD6"/>
          <w:sz w:val="21"/>
          <w:szCs w:val="21"/>
        </w:rPr>
        <w:t>p</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p</w:t>
      </w:r>
      <w:r w:rsidRPr="0096176A">
        <w:rPr>
          <w:rFonts w:ascii="Consolas" w:hAnsi="Consolas"/>
          <w:color w:val="808080"/>
          <w:sz w:val="21"/>
          <w:szCs w:val="21"/>
        </w:rPr>
        <w:t>&gt;&lt;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"checkbox"</w:t>
      </w:r>
      <w:r w:rsidRPr="0096176A">
        <w:rPr>
          <w:rFonts w:ascii="Consolas" w:hAnsi="Consolas"/>
          <w:color w:val="D4D4D4"/>
          <w:sz w:val="21"/>
          <w:szCs w:val="21"/>
        </w:rPr>
        <w:t xml:space="preserve"> </w:t>
      </w:r>
      <w:r w:rsidRPr="0096176A">
        <w:rPr>
          <w:rFonts w:ascii="Consolas" w:hAnsi="Consolas"/>
          <w:color w:val="808080"/>
          <w:sz w:val="21"/>
          <w:szCs w:val="21"/>
        </w:rPr>
        <w:t>&gt;</w:t>
      </w:r>
      <w:r w:rsidRPr="0096176A">
        <w:rPr>
          <w:rFonts w:ascii="Consolas" w:hAnsi="Consolas"/>
          <w:color w:val="D4D4D4"/>
          <w:sz w:val="21"/>
          <w:szCs w:val="21"/>
        </w:rPr>
        <w:t>kannada</w:t>
      </w:r>
      <w:r w:rsidRPr="0096176A">
        <w:rPr>
          <w:rFonts w:ascii="Consolas" w:hAnsi="Consolas"/>
          <w:color w:val="808080"/>
          <w:sz w:val="21"/>
          <w:szCs w:val="21"/>
        </w:rPr>
        <w:t>&lt;/</w:t>
      </w:r>
      <w:r w:rsidRPr="0096176A">
        <w:rPr>
          <w:rFonts w:ascii="Consolas" w:hAnsi="Consolas"/>
          <w:color w:val="569CD6"/>
          <w:sz w:val="21"/>
          <w:szCs w:val="21"/>
        </w:rPr>
        <w:t>p</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p</w:t>
      </w:r>
      <w:r w:rsidRPr="0096176A">
        <w:rPr>
          <w:rFonts w:ascii="Consolas" w:hAnsi="Consolas"/>
          <w:color w:val="808080"/>
          <w:sz w:val="21"/>
          <w:szCs w:val="21"/>
        </w:rPr>
        <w:t>&gt;&lt;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"checkbox"</w:t>
      </w:r>
      <w:r w:rsidRPr="0096176A">
        <w:rPr>
          <w:rFonts w:ascii="Consolas" w:hAnsi="Consolas"/>
          <w:color w:val="D4D4D4"/>
          <w:sz w:val="21"/>
          <w:szCs w:val="21"/>
        </w:rPr>
        <w:t xml:space="preserve"> </w:t>
      </w:r>
      <w:r w:rsidRPr="0096176A">
        <w:rPr>
          <w:rFonts w:ascii="Consolas" w:hAnsi="Consolas"/>
          <w:color w:val="808080"/>
          <w:sz w:val="21"/>
          <w:szCs w:val="21"/>
        </w:rPr>
        <w:t>&gt;</w:t>
      </w:r>
      <w:r w:rsidRPr="0096176A">
        <w:rPr>
          <w:rFonts w:ascii="Consolas" w:hAnsi="Consolas"/>
          <w:color w:val="D4D4D4"/>
          <w:sz w:val="21"/>
          <w:szCs w:val="21"/>
        </w:rPr>
        <w:t xml:space="preserve"> french</w:t>
      </w:r>
      <w:r w:rsidRPr="0096176A">
        <w:rPr>
          <w:rFonts w:ascii="Consolas" w:hAnsi="Consolas"/>
          <w:color w:val="808080"/>
          <w:sz w:val="21"/>
          <w:szCs w:val="21"/>
        </w:rPr>
        <w:t>&lt;/</w:t>
      </w:r>
      <w:r w:rsidRPr="0096176A">
        <w:rPr>
          <w:rFonts w:ascii="Consolas" w:hAnsi="Consolas"/>
          <w:color w:val="569CD6"/>
          <w:sz w:val="21"/>
          <w:szCs w:val="21"/>
        </w:rPr>
        <w:t>p</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p</w:t>
      </w:r>
      <w:r w:rsidRPr="0096176A">
        <w:rPr>
          <w:rFonts w:ascii="Consolas" w:hAnsi="Consolas"/>
          <w:color w:val="808080"/>
          <w:sz w:val="21"/>
          <w:szCs w:val="21"/>
        </w:rPr>
        <w:t>&gt;</w:t>
      </w: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"checkbox"</w:t>
      </w:r>
      <w:r w:rsidRPr="0096176A">
        <w:rPr>
          <w:rFonts w:ascii="Consolas" w:hAnsi="Consolas"/>
          <w:color w:val="D4D4D4"/>
          <w:sz w:val="21"/>
          <w:szCs w:val="21"/>
        </w:rPr>
        <w:t xml:space="preserve"> </w:t>
      </w:r>
      <w:r w:rsidRPr="0096176A">
        <w:rPr>
          <w:rFonts w:ascii="Consolas" w:hAnsi="Consolas"/>
          <w:color w:val="808080"/>
          <w:sz w:val="21"/>
          <w:szCs w:val="21"/>
        </w:rPr>
        <w:t>&gt;</w:t>
      </w:r>
      <w:r w:rsidRPr="0096176A">
        <w:rPr>
          <w:rFonts w:ascii="Consolas" w:hAnsi="Consolas"/>
          <w:color w:val="D4D4D4"/>
          <w:sz w:val="21"/>
          <w:szCs w:val="21"/>
        </w:rPr>
        <w:t xml:space="preserve"> japanese</w:t>
      </w:r>
      <w:r w:rsidRPr="0096176A">
        <w:rPr>
          <w:rFonts w:ascii="Consolas" w:hAnsi="Consolas"/>
          <w:color w:val="808080"/>
          <w:sz w:val="21"/>
          <w:szCs w:val="21"/>
        </w:rPr>
        <w:t>&lt;/</w:t>
      </w:r>
      <w:r w:rsidRPr="0096176A">
        <w:rPr>
          <w:rFonts w:ascii="Consolas" w:hAnsi="Consolas"/>
          <w:color w:val="569CD6"/>
          <w:sz w:val="21"/>
          <w:szCs w:val="21"/>
        </w:rPr>
        <w:t>p</w:t>
      </w:r>
      <w:r w:rsidRPr="0096176A">
        <w:rPr>
          <w:rFonts w:ascii="Consolas" w:hAnsi="Consolas"/>
          <w:color w:val="808080"/>
          <w:sz w:val="21"/>
          <w:szCs w:val="21"/>
        </w:rPr>
        <w:t>&gt;&lt;</w:t>
      </w:r>
      <w:r w:rsidRPr="0096176A">
        <w:rPr>
          <w:rFonts w:ascii="Consolas" w:hAnsi="Consolas"/>
          <w:color w:val="569CD6"/>
          <w:sz w:val="21"/>
          <w:szCs w:val="21"/>
        </w:rPr>
        <w:t>br</w:t>
      </w:r>
      <w:r w:rsidRPr="0096176A">
        <w:rPr>
          <w:rFonts w:ascii="Consolas" w:hAnsi="Consolas"/>
          <w:color w:val="808080"/>
          <w:sz w:val="21"/>
          <w:szCs w:val="21"/>
        </w:rPr>
        <w:t>&gt;&lt;</w:t>
      </w:r>
      <w:r w:rsidRPr="0096176A">
        <w:rPr>
          <w:rFonts w:ascii="Consolas" w:hAnsi="Consolas"/>
          <w:color w:val="569CD6"/>
          <w:sz w:val="21"/>
          <w:szCs w:val="21"/>
        </w:rPr>
        <w:t>br</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h2</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Upload your photo</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h2</w:t>
      </w:r>
      <w:r w:rsidRPr="0096176A">
        <w:rPr>
          <w:rFonts w:ascii="Consolas" w:hAnsi="Consolas"/>
          <w:color w:val="808080"/>
          <w:sz w:val="21"/>
          <w:szCs w:val="21"/>
        </w:rPr>
        <w:t>&gt;&lt;</w:t>
      </w:r>
      <w:r w:rsidRPr="0096176A">
        <w:rPr>
          <w:rFonts w:ascii="Consolas" w:hAnsi="Consolas"/>
          <w:color w:val="569CD6"/>
          <w:sz w:val="21"/>
          <w:szCs w:val="21"/>
        </w:rPr>
        <w:t>hr</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p</w:t>
      </w:r>
      <w:r w:rsidRPr="0096176A">
        <w:rPr>
          <w:rFonts w:ascii="Consolas" w:hAnsi="Consolas"/>
          <w:color w:val="D4D4D4"/>
          <w:sz w:val="21"/>
          <w:szCs w:val="21"/>
        </w:rPr>
        <w:t xml:space="preserve"> </w:t>
      </w:r>
      <w:r w:rsidRPr="0096176A">
        <w:rPr>
          <w:rFonts w:ascii="Consolas" w:hAnsi="Consolas"/>
          <w:color w:val="808080"/>
          <w:sz w:val="21"/>
          <w:szCs w:val="21"/>
        </w:rPr>
        <w:t>&gt;&lt;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"file"</w:t>
      </w:r>
      <w:r w:rsidRPr="0096176A">
        <w:rPr>
          <w:rFonts w:ascii="Consolas" w:hAnsi="Consolas"/>
          <w:color w:val="808080"/>
          <w:sz w:val="21"/>
          <w:szCs w:val="21"/>
        </w:rPr>
        <w:t>&gt;&lt;/</w:t>
      </w:r>
      <w:r w:rsidRPr="0096176A">
        <w:rPr>
          <w:rFonts w:ascii="Consolas" w:hAnsi="Consolas"/>
          <w:color w:val="569CD6"/>
          <w:sz w:val="21"/>
          <w:szCs w:val="21"/>
        </w:rPr>
        <w:t>p</w:t>
      </w:r>
      <w:r w:rsidRPr="0096176A">
        <w:rPr>
          <w:rFonts w:ascii="Consolas" w:hAnsi="Consolas"/>
          <w:color w:val="808080"/>
          <w:sz w:val="21"/>
          <w:szCs w:val="21"/>
        </w:rPr>
        <w:t>&gt;&lt;</w:t>
      </w:r>
      <w:r w:rsidRPr="0096176A">
        <w:rPr>
          <w:rFonts w:ascii="Consolas" w:hAnsi="Consolas"/>
          <w:color w:val="569CD6"/>
          <w:sz w:val="21"/>
          <w:szCs w:val="21"/>
        </w:rPr>
        <w:t>br</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after="240" w:line="285" w:lineRule="atLeast"/>
        <w:rPr>
          <w:rFonts w:ascii="Consolas" w:hAnsi="Consolas"/>
          <w:color w:val="D4D4D4"/>
          <w:sz w:val="21"/>
          <w:szCs w:val="21"/>
        </w:rPr>
      </w:pP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h2</w:t>
      </w:r>
      <w:r w:rsidRPr="0096176A">
        <w:rPr>
          <w:rFonts w:ascii="Consolas" w:hAnsi="Consolas"/>
          <w:color w:val="D4D4D4"/>
          <w:sz w:val="21"/>
          <w:szCs w:val="21"/>
        </w:rPr>
        <w:t xml:space="preserve"> </w:t>
      </w:r>
      <w:r w:rsidRPr="0096176A">
        <w:rPr>
          <w:rFonts w:ascii="Consolas" w:hAnsi="Consolas"/>
          <w:color w:val="9CDCFE"/>
          <w:sz w:val="21"/>
          <w:szCs w:val="21"/>
        </w:rPr>
        <w:t>id</w:t>
      </w:r>
      <w:r w:rsidRPr="0096176A">
        <w:rPr>
          <w:rFonts w:ascii="Consolas" w:hAnsi="Consolas"/>
          <w:color w:val="D4D4D4"/>
          <w:sz w:val="21"/>
          <w:szCs w:val="21"/>
        </w:rPr>
        <w:t>=</w:t>
      </w:r>
      <w:r w:rsidRPr="0096176A">
        <w:rPr>
          <w:rFonts w:ascii="Consolas" w:hAnsi="Consolas"/>
          <w:color w:val="CE9178"/>
          <w:sz w:val="21"/>
          <w:szCs w:val="21"/>
        </w:rPr>
        <w:t>"about"</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About me</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h2</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p</w:t>
      </w:r>
      <w:r w:rsidRPr="0096176A">
        <w:rPr>
          <w:rFonts w:ascii="Consolas" w:hAnsi="Consolas"/>
          <w:color w:val="808080"/>
          <w:sz w:val="21"/>
          <w:szCs w:val="21"/>
        </w:rPr>
        <w:t>&gt;&lt;</w:t>
      </w:r>
      <w:r w:rsidRPr="0096176A">
        <w:rPr>
          <w:rFonts w:ascii="Consolas" w:hAnsi="Consolas"/>
          <w:color w:val="569CD6"/>
          <w:sz w:val="21"/>
          <w:szCs w:val="21"/>
        </w:rPr>
        <w:t>textarea</w:t>
      </w:r>
      <w:r w:rsidRPr="0096176A">
        <w:rPr>
          <w:rFonts w:ascii="Consolas" w:hAnsi="Consolas"/>
          <w:color w:val="D4D4D4"/>
          <w:sz w:val="21"/>
          <w:szCs w:val="21"/>
        </w:rPr>
        <w:t xml:space="preserve"> </w:t>
      </w:r>
      <w:r w:rsidRPr="0096176A">
        <w:rPr>
          <w:rFonts w:ascii="Consolas" w:hAnsi="Consolas"/>
          <w:color w:val="9CDCFE"/>
          <w:sz w:val="21"/>
          <w:szCs w:val="21"/>
        </w:rPr>
        <w:t>name</w:t>
      </w:r>
      <w:r w:rsidRPr="0096176A">
        <w:rPr>
          <w:rFonts w:ascii="Consolas" w:hAnsi="Consolas"/>
          <w:color w:val="D4D4D4"/>
          <w:sz w:val="21"/>
          <w:szCs w:val="21"/>
        </w:rPr>
        <w:t>=</w:t>
      </w:r>
      <w:r w:rsidRPr="0096176A">
        <w:rPr>
          <w:rFonts w:ascii="Consolas" w:hAnsi="Consolas"/>
          <w:color w:val="CE9178"/>
          <w:sz w:val="21"/>
          <w:szCs w:val="21"/>
        </w:rPr>
        <w:t>"about me"</w:t>
      </w:r>
      <w:r w:rsidRPr="0096176A">
        <w:rPr>
          <w:rFonts w:ascii="Consolas" w:hAnsi="Consolas"/>
          <w:color w:val="D4D4D4"/>
          <w:sz w:val="21"/>
          <w:szCs w:val="21"/>
        </w:rPr>
        <w:t xml:space="preserve"> </w:t>
      </w:r>
      <w:r w:rsidRPr="0096176A">
        <w:rPr>
          <w:rFonts w:ascii="Consolas" w:hAnsi="Consolas"/>
          <w:color w:val="9CDCFE"/>
          <w:sz w:val="21"/>
          <w:szCs w:val="21"/>
        </w:rPr>
        <w:t>id</w:t>
      </w:r>
      <w:r w:rsidRPr="0096176A">
        <w:rPr>
          <w:rFonts w:ascii="Consolas" w:hAnsi="Consolas"/>
          <w:color w:val="D4D4D4"/>
          <w:sz w:val="21"/>
          <w:szCs w:val="21"/>
        </w:rPr>
        <w:t>=</w:t>
      </w:r>
      <w:r w:rsidRPr="0096176A">
        <w:rPr>
          <w:rFonts w:ascii="Consolas" w:hAnsi="Consolas"/>
          <w:color w:val="CE9178"/>
          <w:sz w:val="21"/>
          <w:szCs w:val="21"/>
        </w:rPr>
        <w:t>""</w:t>
      </w:r>
      <w:r w:rsidRPr="0096176A">
        <w:rPr>
          <w:rFonts w:ascii="Consolas" w:hAnsi="Consolas"/>
          <w:color w:val="D4D4D4"/>
          <w:sz w:val="21"/>
          <w:szCs w:val="21"/>
        </w:rPr>
        <w:t xml:space="preserve"> </w:t>
      </w:r>
      <w:r w:rsidRPr="0096176A">
        <w:rPr>
          <w:rFonts w:ascii="Consolas" w:hAnsi="Consolas"/>
          <w:color w:val="9CDCFE"/>
          <w:sz w:val="21"/>
          <w:szCs w:val="21"/>
        </w:rPr>
        <w:t>cols</w:t>
      </w:r>
      <w:r w:rsidRPr="0096176A">
        <w:rPr>
          <w:rFonts w:ascii="Consolas" w:hAnsi="Consolas"/>
          <w:color w:val="D4D4D4"/>
          <w:sz w:val="21"/>
          <w:szCs w:val="21"/>
        </w:rPr>
        <w:t>=</w:t>
      </w:r>
      <w:r w:rsidRPr="0096176A">
        <w:rPr>
          <w:rFonts w:ascii="Consolas" w:hAnsi="Consolas"/>
          <w:color w:val="CE9178"/>
          <w:sz w:val="21"/>
          <w:szCs w:val="21"/>
        </w:rPr>
        <w:t>"70"</w:t>
      </w:r>
      <w:r w:rsidRPr="0096176A">
        <w:rPr>
          <w:rFonts w:ascii="Consolas" w:hAnsi="Consolas"/>
          <w:color w:val="D4D4D4"/>
          <w:sz w:val="21"/>
          <w:szCs w:val="21"/>
        </w:rPr>
        <w:t xml:space="preserve"> </w:t>
      </w:r>
      <w:r w:rsidRPr="0096176A">
        <w:rPr>
          <w:rFonts w:ascii="Consolas" w:hAnsi="Consolas"/>
          <w:color w:val="9CDCFE"/>
          <w:sz w:val="21"/>
          <w:szCs w:val="21"/>
        </w:rPr>
        <w:t>rows</w:t>
      </w:r>
      <w:r w:rsidRPr="0096176A">
        <w:rPr>
          <w:rFonts w:ascii="Consolas" w:hAnsi="Consolas"/>
          <w:color w:val="D4D4D4"/>
          <w:sz w:val="21"/>
          <w:szCs w:val="21"/>
        </w:rPr>
        <w:t>=</w:t>
      </w:r>
      <w:r w:rsidRPr="0096176A">
        <w:rPr>
          <w:rFonts w:ascii="Consolas" w:hAnsi="Consolas"/>
          <w:color w:val="CE9178"/>
          <w:sz w:val="21"/>
          <w:szCs w:val="21"/>
        </w:rPr>
        <w:t>"3"</w:t>
      </w:r>
      <w:r w:rsidRPr="0096176A">
        <w:rPr>
          <w:rFonts w:ascii="Consolas" w:hAnsi="Consolas"/>
          <w:color w:val="808080"/>
          <w:sz w:val="21"/>
          <w:szCs w:val="21"/>
        </w:rPr>
        <w:t>&gt;&lt;/</w:t>
      </w:r>
      <w:r w:rsidRPr="0096176A">
        <w:rPr>
          <w:rFonts w:ascii="Consolas" w:hAnsi="Consolas"/>
          <w:color w:val="569CD6"/>
          <w:sz w:val="21"/>
          <w:szCs w:val="21"/>
        </w:rPr>
        <w:t>textarea</w:t>
      </w:r>
      <w:r w:rsidRPr="0096176A">
        <w:rPr>
          <w:rFonts w:ascii="Consolas" w:hAnsi="Consolas"/>
          <w:color w:val="808080"/>
          <w:sz w:val="21"/>
          <w:szCs w:val="21"/>
        </w:rPr>
        <w:t>&gt;&lt;/</w:t>
      </w:r>
      <w:r w:rsidRPr="0096176A">
        <w:rPr>
          <w:rFonts w:ascii="Consolas" w:hAnsi="Consolas"/>
          <w:color w:val="569CD6"/>
          <w:sz w:val="21"/>
          <w:szCs w:val="21"/>
        </w:rPr>
        <w:t>p</w:t>
      </w:r>
      <w:r w:rsidRPr="0096176A">
        <w:rPr>
          <w:rFonts w:ascii="Consolas" w:hAnsi="Consolas"/>
          <w:color w:val="808080"/>
          <w:sz w:val="21"/>
          <w:szCs w:val="21"/>
        </w:rPr>
        <w:t>&gt;&lt;</w:t>
      </w:r>
      <w:r w:rsidRPr="0096176A">
        <w:rPr>
          <w:rFonts w:ascii="Consolas" w:hAnsi="Consolas"/>
          <w:color w:val="569CD6"/>
          <w:sz w:val="21"/>
          <w:szCs w:val="21"/>
        </w:rPr>
        <w:t>br</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r w:rsidRPr="0096176A">
        <w:rPr>
          <w:rFonts w:ascii="Consolas" w:hAnsi="Consolas"/>
          <w:color w:val="808080"/>
          <w:sz w:val="21"/>
          <w:szCs w:val="21"/>
        </w:rPr>
        <w:t>&lt;</w:t>
      </w:r>
      <w:r w:rsidRPr="0096176A">
        <w:rPr>
          <w:rFonts w:ascii="Consolas" w:hAnsi="Consolas"/>
          <w:color w:val="569CD6"/>
          <w:sz w:val="21"/>
          <w:szCs w:val="21"/>
        </w:rPr>
        <w:t>p</w:t>
      </w:r>
      <w:r w:rsidRPr="0096176A">
        <w:rPr>
          <w:rFonts w:ascii="Consolas" w:hAnsi="Consolas"/>
          <w:color w:val="808080"/>
          <w:sz w:val="21"/>
          <w:szCs w:val="21"/>
        </w:rPr>
        <w:t>&gt;&lt;</w:t>
      </w:r>
      <w:r w:rsidRPr="0096176A">
        <w:rPr>
          <w:rFonts w:ascii="Consolas" w:hAnsi="Consolas"/>
          <w:color w:val="569CD6"/>
          <w:sz w:val="21"/>
          <w:szCs w:val="21"/>
        </w:rPr>
        <w:t>input</w:t>
      </w:r>
      <w:r w:rsidRPr="0096176A">
        <w:rPr>
          <w:rFonts w:ascii="Consolas" w:hAnsi="Consolas"/>
          <w:color w:val="D4D4D4"/>
          <w:sz w:val="21"/>
          <w:szCs w:val="21"/>
        </w:rPr>
        <w:t xml:space="preserve"> </w:t>
      </w:r>
      <w:r w:rsidRPr="0096176A">
        <w:rPr>
          <w:rFonts w:ascii="Consolas" w:hAnsi="Consolas"/>
          <w:color w:val="9CDCFE"/>
          <w:sz w:val="21"/>
          <w:szCs w:val="21"/>
        </w:rPr>
        <w:t>class</w:t>
      </w:r>
      <w:r w:rsidRPr="0096176A">
        <w:rPr>
          <w:rFonts w:ascii="Consolas" w:hAnsi="Consolas"/>
          <w:color w:val="D4D4D4"/>
          <w:sz w:val="21"/>
          <w:szCs w:val="21"/>
        </w:rPr>
        <w:t>=</w:t>
      </w:r>
      <w:r w:rsidRPr="0096176A">
        <w:rPr>
          <w:rFonts w:ascii="Consolas" w:hAnsi="Consolas"/>
          <w:color w:val="CE9178"/>
          <w:sz w:val="21"/>
          <w:szCs w:val="21"/>
        </w:rPr>
        <w:t>"FINALBTN"</w:t>
      </w:r>
      <w:r w:rsidRPr="0096176A">
        <w:rPr>
          <w:rFonts w:ascii="Consolas" w:hAnsi="Consolas"/>
          <w:color w:val="D4D4D4"/>
          <w:sz w:val="21"/>
          <w:szCs w:val="21"/>
        </w:rPr>
        <w:t xml:space="preserve"> </w:t>
      </w:r>
      <w:r w:rsidRPr="0096176A">
        <w:rPr>
          <w:rFonts w:ascii="Consolas" w:hAnsi="Consolas"/>
          <w:color w:val="9CDCFE"/>
          <w:sz w:val="21"/>
          <w:szCs w:val="21"/>
        </w:rPr>
        <w:t>type</w:t>
      </w:r>
      <w:r w:rsidRPr="0096176A">
        <w:rPr>
          <w:rFonts w:ascii="Consolas" w:hAnsi="Consolas"/>
          <w:color w:val="D4D4D4"/>
          <w:sz w:val="21"/>
          <w:szCs w:val="21"/>
        </w:rPr>
        <w:t>=</w:t>
      </w:r>
      <w:r w:rsidRPr="0096176A">
        <w:rPr>
          <w:rFonts w:ascii="Consolas" w:hAnsi="Consolas"/>
          <w:color w:val="CE9178"/>
          <w:sz w:val="21"/>
          <w:szCs w:val="21"/>
        </w:rPr>
        <w:t>"submit"</w:t>
      </w:r>
      <w:r w:rsidRPr="0096176A">
        <w:rPr>
          <w:rFonts w:ascii="Consolas" w:hAnsi="Consolas"/>
          <w:color w:val="D4D4D4"/>
          <w:sz w:val="21"/>
          <w:szCs w:val="21"/>
        </w:rPr>
        <w:t xml:space="preserve"> </w:t>
      </w:r>
      <w:r w:rsidRPr="0096176A">
        <w:rPr>
          <w:rFonts w:ascii="Consolas" w:hAnsi="Consolas"/>
          <w:color w:val="9CDCFE"/>
          <w:sz w:val="21"/>
          <w:szCs w:val="21"/>
        </w:rPr>
        <w:t>value</w:t>
      </w:r>
      <w:r w:rsidRPr="0096176A">
        <w:rPr>
          <w:rFonts w:ascii="Consolas" w:hAnsi="Consolas"/>
          <w:color w:val="D4D4D4"/>
          <w:sz w:val="21"/>
          <w:szCs w:val="21"/>
        </w:rPr>
        <w:t>=</w:t>
      </w:r>
      <w:r w:rsidRPr="0096176A">
        <w:rPr>
          <w:rFonts w:ascii="Consolas" w:hAnsi="Consolas"/>
          <w:color w:val="CE9178"/>
          <w:sz w:val="21"/>
          <w:szCs w:val="21"/>
        </w:rPr>
        <w:t>"Submit and Download pdf"</w:t>
      </w:r>
      <w:r w:rsidRPr="0096176A">
        <w:rPr>
          <w:rFonts w:ascii="Consolas" w:hAnsi="Consolas"/>
          <w:color w:val="808080"/>
          <w:sz w:val="21"/>
          <w:szCs w:val="21"/>
        </w:rPr>
        <w:t>&gt;&lt;/</w:t>
      </w:r>
      <w:r w:rsidRPr="0096176A">
        <w:rPr>
          <w:rFonts w:ascii="Consolas" w:hAnsi="Consolas"/>
          <w:color w:val="569CD6"/>
          <w:sz w:val="21"/>
          <w:szCs w:val="21"/>
        </w:rPr>
        <w:t>p</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after="240" w:line="285" w:lineRule="atLeast"/>
        <w:rPr>
          <w:rFonts w:ascii="Consolas" w:hAnsi="Consolas"/>
          <w:color w:val="D4D4D4"/>
          <w:sz w:val="21"/>
          <w:szCs w:val="21"/>
        </w:rPr>
      </w:pPr>
      <w:r w:rsidRPr="0096176A">
        <w:rPr>
          <w:rFonts w:ascii="Consolas" w:hAnsi="Consolas"/>
          <w:color w:val="D4D4D4"/>
          <w:sz w:val="21"/>
          <w:szCs w:val="21"/>
        </w:rPr>
        <w:br/>
      </w:r>
      <w:r w:rsidRPr="0096176A">
        <w:rPr>
          <w:rFonts w:ascii="Consolas" w:hAnsi="Consolas"/>
          <w:color w:val="D4D4D4"/>
          <w:sz w:val="21"/>
          <w:szCs w:val="21"/>
        </w:rPr>
        <w:br/>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xml:space="preserve">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D4D4D4"/>
          <w:sz w:val="21"/>
          <w:szCs w:val="21"/>
        </w:rPr>
        <w:t>     </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form</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body</w:t>
      </w:r>
      <w:r w:rsidRPr="0096176A">
        <w:rPr>
          <w:rFonts w:ascii="Consolas" w:hAnsi="Consolas"/>
          <w:color w:val="808080"/>
          <w:sz w:val="21"/>
          <w:szCs w:val="21"/>
        </w:rPr>
        <w:t>&gt;</w:t>
      </w:r>
    </w:p>
    <w:p w:rsidR="005D62A1" w:rsidRPr="0096176A"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96176A">
        <w:rPr>
          <w:rFonts w:ascii="Consolas" w:hAnsi="Consolas"/>
          <w:color w:val="808080"/>
          <w:sz w:val="21"/>
          <w:szCs w:val="21"/>
        </w:rPr>
        <w:t>&lt;/</w:t>
      </w:r>
      <w:r w:rsidRPr="0096176A">
        <w:rPr>
          <w:rFonts w:ascii="Consolas" w:hAnsi="Consolas"/>
          <w:color w:val="569CD6"/>
          <w:sz w:val="21"/>
          <w:szCs w:val="21"/>
        </w:rPr>
        <w:t>html</w:t>
      </w:r>
      <w:r w:rsidRPr="0096176A">
        <w:rPr>
          <w:rFonts w:ascii="Consolas" w:hAnsi="Consolas"/>
          <w:color w:val="808080"/>
          <w:sz w:val="21"/>
          <w:szCs w:val="21"/>
        </w:rPr>
        <w:t>&gt;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569CD6"/>
          <w:sz w:val="21"/>
          <w:szCs w:val="21"/>
        </w:rPr>
        <w:t>&lt;?php</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9CDCFE"/>
          <w:sz w:val="21"/>
          <w:szCs w:val="21"/>
        </w:rPr>
        <w:t>$con</w:t>
      </w:r>
      <w:r w:rsidRPr="00093784">
        <w:rPr>
          <w:rFonts w:ascii="Consolas" w:hAnsi="Consolas"/>
          <w:color w:val="D4D4D4"/>
          <w:sz w:val="21"/>
          <w:szCs w:val="21"/>
        </w:rPr>
        <w:t xml:space="preserve"> = </w:t>
      </w:r>
      <w:r w:rsidRPr="00093784">
        <w:rPr>
          <w:rFonts w:ascii="Consolas" w:hAnsi="Consolas"/>
          <w:color w:val="DCDCAA"/>
          <w:sz w:val="21"/>
          <w:szCs w:val="21"/>
        </w:rPr>
        <w:t>mysqli_connect</w:t>
      </w:r>
      <w:r w:rsidRPr="00093784">
        <w:rPr>
          <w:rFonts w:ascii="Consolas" w:hAnsi="Consolas"/>
          <w:color w:val="D4D4D4"/>
          <w:sz w:val="21"/>
          <w:szCs w:val="21"/>
        </w:rPr>
        <w:t>(</w:t>
      </w:r>
      <w:r w:rsidRPr="00093784">
        <w:rPr>
          <w:rFonts w:ascii="Consolas" w:hAnsi="Consolas"/>
          <w:color w:val="CE9178"/>
          <w:sz w:val="21"/>
          <w:szCs w:val="21"/>
        </w:rPr>
        <w:t>'localhost'</w:t>
      </w:r>
      <w:r w:rsidRPr="00093784">
        <w:rPr>
          <w:rFonts w:ascii="Consolas" w:hAnsi="Consolas"/>
          <w:color w:val="D4D4D4"/>
          <w:sz w:val="21"/>
          <w:szCs w:val="21"/>
        </w:rPr>
        <w:t>,</w:t>
      </w:r>
      <w:r w:rsidRPr="00093784">
        <w:rPr>
          <w:rFonts w:ascii="Consolas" w:hAnsi="Consolas"/>
          <w:color w:val="CE9178"/>
          <w:sz w:val="21"/>
          <w:szCs w:val="21"/>
        </w:rPr>
        <w:t>'root'</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C586C0"/>
          <w:sz w:val="21"/>
          <w:szCs w:val="21"/>
        </w:rPr>
        <w:t>if</w:t>
      </w:r>
      <w:r w:rsidRPr="00093784">
        <w:rPr>
          <w:rFonts w:ascii="Consolas" w:hAnsi="Consolas"/>
          <w:color w:val="D4D4D4"/>
          <w:sz w:val="21"/>
          <w:szCs w:val="21"/>
        </w:rPr>
        <w:t>(</w:t>
      </w:r>
      <w:r w:rsidRPr="00093784">
        <w:rPr>
          <w:rFonts w:ascii="Consolas" w:hAnsi="Consolas"/>
          <w:color w:val="9CDCFE"/>
          <w:sz w:val="21"/>
          <w:szCs w:val="21"/>
        </w:rPr>
        <w:t>$con</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DCDCAA"/>
          <w:sz w:val="21"/>
          <w:szCs w:val="21"/>
        </w:rPr>
        <w:t>echo</w:t>
      </w:r>
      <w:r w:rsidRPr="00093784">
        <w:rPr>
          <w:rFonts w:ascii="Consolas" w:hAnsi="Consolas"/>
          <w:color w:val="D4D4D4"/>
          <w:sz w:val="21"/>
          <w:szCs w:val="21"/>
        </w:rPr>
        <w:t xml:space="preserve"> </w:t>
      </w:r>
      <w:r w:rsidRPr="00093784">
        <w:rPr>
          <w:rFonts w:ascii="Consolas" w:hAnsi="Consolas"/>
          <w:color w:val="CE9178"/>
          <w:sz w:val="21"/>
          <w:szCs w:val="21"/>
        </w:rPr>
        <w:t>"conection succesful"</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C586C0"/>
          <w:sz w:val="21"/>
          <w:szCs w:val="21"/>
        </w:rPr>
        <w:t>else</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DCDCAA"/>
          <w:sz w:val="21"/>
          <w:szCs w:val="21"/>
        </w:rPr>
        <w:t>echo</w:t>
      </w:r>
      <w:r w:rsidRPr="00093784">
        <w:rPr>
          <w:rFonts w:ascii="Consolas" w:hAnsi="Consolas"/>
          <w:color w:val="CE9178"/>
          <w:sz w:val="21"/>
          <w:szCs w:val="21"/>
        </w:rPr>
        <w:t>"no connection"</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CDCAA"/>
          <w:sz w:val="21"/>
          <w:szCs w:val="21"/>
        </w:rPr>
        <w:t>mysqli_select_db</w:t>
      </w:r>
      <w:r w:rsidRPr="00093784">
        <w:rPr>
          <w:rFonts w:ascii="Consolas" w:hAnsi="Consolas"/>
          <w:color w:val="D4D4D4"/>
          <w:sz w:val="21"/>
          <w:szCs w:val="21"/>
        </w:rPr>
        <w:t>(</w:t>
      </w:r>
      <w:r w:rsidRPr="00093784">
        <w:rPr>
          <w:rFonts w:ascii="Consolas" w:hAnsi="Consolas"/>
          <w:color w:val="9CDCFE"/>
          <w:sz w:val="21"/>
          <w:szCs w:val="21"/>
        </w:rPr>
        <w:t>$con</w:t>
      </w:r>
      <w:r w:rsidRPr="00093784">
        <w:rPr>
          <w:rFonts w:ascii="Consolas" w:hAnsi="Consolas"/>
          <w:color w:val="D4D4D4"/>
          <w:sz w:val="21"/>
          <w:szCs w:val="21"/>
        </w:rPr>
        <w:t>,</w:t>
      </w:r>
      <w:r w:rsidRPr="00093784">
        <w:rPr>
          <w:rFonts w:ascii="Consolas" w:hAnsi="Consolas"/>
          <w:color w:val="CE9178"/>
          <w:sz w:val="21"/>
          <w:szCs w:val="21"/>
        </w:rPr>
        <w:t>'myresume2website'</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9CDCFE"/>
          <w:sz w:val="21"/>
          <w:szCs w:val="21"/>
        </w:rPr>
        <w:t>$name</w:t>
      </w:r>
      <w:r w:rsidRPr="00093784">
        <w:rPr>
          <w:rFonts w:ascii="Consolas" w:hAnsi="Consolas"/>
          <w:color w:val="D4D4D4"/>
          <w:sz w:val="21"/>
          <w:szCs w:val="21"/>
        </w:rPr>
        <w:t xml:space="preserve"> = </w:t>
      </w:r>
      <w:r w:rsidRPr="00093784">
        <w:rPr>
          <w:rFonts w:ascii="Consolas" w:hAnsi="Consolas"/>
          <w:color w:val="9CDCFE"/>
          <w:sz w:val="21"/>
          <w:szCs w:val="21"/>
        </w:rPr>
        <w:t>$_POST</w:t>
      </w:r>
      <w:r w:rsidRPr="00093784">
        <w:rPr>
          <w:rFonts w:ascii="Consolas" w:hAnsi="Consolas"/>
          <w:color w:val="D4D4D4"/>
          <w:sz w:val="21"/>
          <w:szCs w:val="21"/>
        </w:rPr>
        <w:t>[</w:t>
      </w:r>
      <w:r w:rsidRPr="00093784">
        <w:rPr>
          <w:rFonts w:ascii="Consolas" w:hAnsi="Consolas"/>
          <w:color w:val="CE9178"/>
          <w:sz w:val="21"/>
          <w:szCs w:val="21"/>
        </w:rPr>
        <w:t>'name'</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9CDCFE"/>
          <w:sz w:val="21"/>
          <w:szCs w:val="21"/>
        </w:rPr>
        <w:t>$phone</w:t>
      </w:r>
      <w:r w:rsidRPr="00093784">
        <w:rPr>
          <w:rFonts w:ascii="Consolas" w:hAnsi="Consolas"/>
          <w:color w:val="D4D4D4"/>
          <w:sz w:val="21"/>
          <w:szCs w:val="21"/>
        </w:rPr>
        <w:t xml:space="preserve"> = </w:t>
      </w:r>
      <w:r w:rsidRPr="00093784">
        <w:rPr>
          <w:rFonts w:ascii="Consolas" w:hAnsi="Consolas"/>
          <w:color w:val="9CDCFE"/>
          <w:sz w:val="21"/>
          <w:szCs w:val="21"/>
        </w:rPr>
        <w:t>$_POST</w:t>
      </w:r>
      <w:r w:rsidRPr="00093784">
        <w:rPr>
          <w:rFonts w:ascii="Consolas" w:hAnsi="Consolas"/>
          <w:color w:val="D4D4D4"/>
          <w:sz w:val="21"/>
          <w:szCs w:val="21"/>
        </w:rPr>
        <w:t>[</w:t>
      </w:r>
      <w:r w:rsidRPr="00093784">
        <w:rPr>
          <w:rFonts w:ascii="Consolas" w:hAnsi="Consolas"/>
          <w:color w:val="CE9178"/>
          <w:sz w:val="21"/>
          <w:szCs w:val="21"/>
        </w:rPr>
        <w:t>'phone'</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9CDCFE"/>
          <w:sz w:val="21"/>
          <w:szCs w:val="21"/>
        </w:rPr>
        <w:t>$email</w:t>
      </w:r>
      <w:r w:rsidRPr="00093784">
        <w:rPr>
          <w:rFonts w:ascii="Consolas" w:hAnsi="Consolas"/>
          <w:color w:val="D4D4D4"/>
          <w:sz w:val="21"/>
          <w:szCs w:val="21"/>
        </w:rPr>
        <w:t xml:space="preserve"> = </w:t>
      </w:r>
      <w:r w:rsidRPr="00093784">
        <w:rPr>
          <w:rFonts w:ascii="Consolas" w:hAnsi="Consolas"/>
          <w:color w:val="9CDCFE"/>
          <w:sz w:val="21"/>
          <w:szCs w:val="21"/>
        </w:rPr>
        <w:t>$_POST</w:t>
      </w:r>
      <w:r w:rsidRPr="00093784">
        <w:rPr>
          <w:rFonts w:ascii="Consolas" w:hAnsi="Consolas"/>
          <w:color w:val="D4D4D4"/>
          <w:sz w:val="21"/>
          <w:szCs w:val="21"/>
        </w:rPr>
        <w:t>[</w:t>
      </w:r>
      <w:r w:rsidRPr="00093784">
        <w:rPr>
          <w:rFonts w:ascii="Consolas" w:hAnsi="Consolas"/>
          <w:color w:val="CE9178"/>
          <w:sz w:val="21"/>
          <w:szCs w:val="21"/>
        </w:rPr>
        <w:t>'email'</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9CDCFE"/>
          <w:sz w:val="21"/>
          <w:szCs w:val="21"/>
        </w:rPr>
        <w:t>$password</w:t>
      </w:r>
      <w:r w:rsidRPr="00093784">
        <w:rPr>
          <w:rFonts w:ascii="Consolas" w:hAnsi="Consolas"/>
          <w:color w:val="D4D4D4"/>
          <w:sz w:val="21"/>
          <w:szCs w:val="21"/>
        </w:rPr>
        <w:t xml:space="preserve"> = </w:t>
      </w:r>
      <w:r w:rsidRPr="00093784">
        <w:rPr>
          <w:rFonts w:ascii="Consolas" w:hAnsi="Consolas"/>
          <w:color w:val="9CDCFE"/>
          <w:sz w:val="21"/>
          <w:szCs w:val="21"/>
        </w:rPr>
        <w:t>$_POST</w:t>
      </w:r>
      <w:r w:rsidRPr="00093784">
        <w:rPr>
          <w:rFonts w:ascii="Consolas" w:hAnsi="Consolas"/>
          <w:color w:val="D4D4D4"/>
          <w:sz w:val="21"/>
          <w:szCs w:val="21"/>
        </w:rPr>
        <w:t>[</w:t>
      </w:r>
      <w:r w:rsidRPr="00093784">
        <w:rPr>
          <w:rFonts w:ascii="Consolas" w:hAnsi="Consolas"/>
          <w:color w:val="CE9178"/>
          <w:sz w:val="21"/>
          <w:szCs w:val="21"/>
        </w:rPr>
        <w:t>'password'</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9CDCFE"/>
          <w:sz w:val="21"/>
          <w:szCs w:val="21"/>
        </w:rPr>
        <w:t>$conpass</w:t>
      </w:r>
      <w:r w:rsidRPr="00093784">
        <w:rPr>
          <w:rFonts w:ascii="Consolas" w:hAnsi="Consolas"/>
          <w:color w:val="D4D4D4"/>
          <w:sz w:val="21"/>
          <w:szCs w:val="21"/>
        </w:rPr>
        <w:t xml:space="preserve"> = </w:t>
      </w:r>
      <w:r w:rsidRPr="00093784">
        <w:rPr>
          <w:rFonts w:ascii="Consolas" w:hAnsi="Consolas"/>
          <w:color w:val="9CDCFE"/>
          <w:sz w:val="21"/>
          <w:szCs w:val="21"/>
        </w:rPr>
        <w:t>$_POST</w:t>
      </w:r>
      <w:r w:rsidRPr="00093784">
        <w:rPr>
          <w:rFonts w:ascii="Consolas" w:hAnsi="Consolas"/>
          <w:color w:val="D4D4D4"/>
          <w:sz w:val="21"/>
          <w:szCs w:val="21"/>
        </w:rPr>
        <w:t>[</w:t>
      </w:r>
      <w:r w:rsidRPr="00093784">
        <w:rPr>
          <w:rFonts w:ascii="Consolas" w:hAnsi="Consolas"/>
          <w:color w:val="CE9178"/>
          <w:sz w:val="21"/>
          <w:szCs w:val="21"/>
        </w:rPr>
        <w:t>'confirm password'</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9CDCFE"/>
          <w:sz w:val="21"/>
          <w:szCs w:val="21"/>
        </w:rPr>
        <w:t>$query</w:t>
      </w:r>
      <w:r w:rsidRPr="00093784">
        <w:rPr>
          <w:rFonts w:ascii="Consolas" w:hAnsi="Consolas"/>
          <w:color w:val="D4D4D4"/>
          <w:sz w:val="21"/>
          <w:szCs w:val="21"/>
        </w:rPr>
        <w:t xml:space="preserve">= insert into </w:t>
      </w:r>
      <w:r w:rsidRPr="00093784">
        <w:rPr>
          <w:rFonts w:ascii="Consolas" w:hAnsi="Consolas"/>
          <w:color w:val="CE9178"/>
          <w:sz w:val="21"/>
          <w:szCs w:val="21"/>
        </w:rPr>
        <w:t>'myresume2website'</w:t>
      </w:r>
      <w:r w:rsidRPr="00093784">
        <w:rPr>
          <w:rFonts w:ascii="Consolas" w:hAnsi="Consolas"/>
          <w:color w:val="D4D4D4"/>
          <w:sz w:val="21"/>
          <w:szCs w:val="21"/>
        </w:rPr>
        <w:t>(</w:t>
      </w:r>
      <w:r w:rsidRPr="00093784">
        <w:rPr>
          <w:rFonts w:ascii="Consolas" w:hAnsi="Consolas"/>
          <w:color w:val="CE9178"/>
          <w:sz w:val="21"/>
          <w:szCs w:val="21"/>
        </w:rPr>
        <w:t>'id'</w:t>
      </w:r>
      <w:r w:rsidRPr="00093784">
        <w:rPr>
          <w:rFonts w:ascii="Consolas" w:hAnsi="Consolas"/>
          <w:color w:val="D4D4D4"/>
          <w:sz w:val="21"/>
          <w:szCs w:val="21"/>
        </w:rPr>
        <w:t>,</w:t>
      </w:r>
      <w:r w:rsidRPr="00093784">
        <w:rPr>
          <w:rFonts w:ascii="Consolas" w:hAnsi="Consolas"/>
          <w:color w:val="CE9178"/>
          <w:sz w:val="21"/>
          <w:szCs w:val="21"/>
        </w:rPr>
        <w:t>'name'</w:t>
      </w:r>
      <w:r w:rsidRPr="00093784">
        <w:rPr>
          <w:rFonts w:ascii="Consolas" w:hAnsi="Consolas"/>
          <w:color w:val="D4D4D4"/>
          <w:sz w:val="21"/>
          <w:szCs w:val="21"/>
        </w:rPr>
        <w:t>,</w:t>
      </w:r>
      <w:r w:rsidRPr="00093784">
        <w:rPr>
          <w:rFonts w:ascii="Consolas" w:hAnsi="Consolas"/>
          <w:color w:val="CE9178"/>
          <w:sz w:val="21"/>
          <w:szCs w:val="21"/>
        </w:rPr>
        <w:t>'phone'</w:t>
      </w:r>
      <w:r w:rsidRPr="00093784">
        <w:rPr>
          <w:rFonts w:ascii="Consolas" w:hAnsi="Consolas"/>
          <w:color w:val="D4D4D4"/>
          <w:sz w:val="21"/>
          <w:szCs w:val="21"/>
        </w:rPr>
        <w:t>,</w:t>
      </w:r>
      <w:r w:rsidRPr="00093784">
        <w:rPr>
          <w:rFonts w:ascii="Consolas" w:hAnsi="Consolas"/>
          <w:color w:val="CE9178"/>
          <w:sz w:val="21"/>
          <w:szCs w:val="21"/>
        </w:rPr>
        <w:t>'email'</w:t>
      </w:r>
      <w:r w:rsidRPr="00093784">
        <w:rPr>
          <w:rFonts w:ascii="Consolas" w:hAnsi="Consolas"/>
          <w:color w:val="D4D4D4"/>
          <w:sz w:val="21"/>
          <w:szCs w:val="21"/>
        </w:rPr>
        <w:t>,</w:t>
      </w:r>
      <w:r w:rsidRPr="00093784">
        <w:rPr>
          <w:rFonts w:ascii="Consolas" w:hAnsi="Consolas"/>
          <w:color w:val="CE9178"/>
          <w:sz w:val="21"/>
          <w:szCs w:val="21"/>
        </w:rPr>
        <w:t>'password'</w:t>
      </w:r>
      <w:r w:rsidRPr="00093784">
        <w:rPr>
          <w:rFonts w:ascii="Consolas" w:hAnsi="Consolas"/>
          <w:color w:val="D4D4D4"/>
          <w:sz w:val="21"/>
          <w:szCs w:val="21"/>
        </w:rPr>
        <w:t>,</w:t>
      </w:r>
      <w:r w:rsidRPr="00093784">
        <w:rPr>
          <w:rFonts w:ascii="Consolas" w:hAnsi="Consolas"/>
          <w:color w:val="CE9178"/>
          <w:sz w:val="21"/>
          <w:szCs w:val="21"/>
        </w:rPr>
        <w:t>'confirm password'</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CDCAA"/>
          <w:sz w:val="21"/>
          <w:szCs w:val="21"/>
        </w:rPr>
        <w:t>values</w:t>
      </w:r>
      <w:r w:rsidRPr="00093784">
        <w:rPr>
          <w:rFonts w:ascii="Consolas" w:hAnsi="Consolas"/>
          <w:color w:val="D4D4D4"/>
          <w:sz w:val="21"/>
          <w:szCs w:val="21"/>
        </w:rPr>
        <w:t>(</w:t>
      </w:r>
      <w:r w:rsidRPr="00093784">
        <w:rPr>
          <w:rFonts w:ascii="Consolas" w:hAnsi="Consolas"/>
          <w:color w:val="CE9178"/>
          <w:sz w:val="21"/>
          <w:szCs w:val="21"/>
        </w:rPr>
        <w:t>'$name'</w:t>
      </w:r>
      <w:r w:rsidRPr="00093784">
        <w:rPr>
          <w:rFonts w:ascii="Consolas" w:hAnsi="Consolas"/>
          <w:color w:val="D4D4D4"/>
          <w:sz w:val="21"/>
          <w:szCs w:val="21"/>
        </w:rPr>
        <w:t xml:space="preserve">, </w:t>
      </w:r>
      <w:r w:rsidRPr="00093784">
        <w:rPr>
          <w:rFonts w:ascii="Consolas" w:hAnsi="Consolas"/>
          <w:color w:val="CE9178"/>
          <w:sz w:val="21"/>
          <w:szCs w:val="21"/>
        </w:rPr>
        <w:t>'$phone'</w:t>
      </w:r>
      <w:r w:rsidRPr="00093784">
        <w:rPr>
          <w:rFonts w:ascii="Consolas" w:hAnsi="Consolas"/>
          <w:color w:val="D4D4D4"/>
          <w:sz w:val="21"/>
          <w:szCs w:val="21"/>
        </w:rPr>
        <w:t xml:space="preserve">, </w:t>
      </w:r>
      <w:r w:rsidRPr="00093784">
        <w:rPr>
          <w:rFonts w:ascii="Consolas" w:hAnsi="Consolas"/>
          <w:color w:val="CE9178"/>
          <w:sz w:val="21"/>
          <w:szCs w:val="21"/>
        </w:rPr>
        <w:t>'$email'</w:t>
      </w:r>
      <w:r w:rsidRPr="00093784">
        <w:rPr>
          <w:rFonts w:ascii="Consolas" w:hAnsi="Consolas"/>
          <w:color w:val="D4D4D4"/>
          <w:sz w:val="21"/>
          <w:szCs w:val="21"/>
        </w:rPr>
        <w:t xml:space="preserve"> ,</w:t>
      </w:r>
      <w:r w:rsidRPr="00093784">
        <w:rPr>
          <w:rFonts w:ascii="Consolas" w:hAnsi="Consolas"/>
          <w:color w:val="CE9178"/>
          <w:sz w:val="21"/>
          <w:szCs w:val="21"/>
        </w:rPr>
        <w:t>'$password'</w:t>
      </w:r>
      <w:r w:rsidRPr="00093784">
        <w:rPr>
          <w:rFonts w:ascii="Consolas" w:hAnsi="Consolas"/>
          <w:color w:val="D4D4D4"/>
          <w:sz w:val="21"/>
          <w:szCs w:val="21"/>
        </w:rPr>
        <w:t>,</w:t>
      </w:r>
      <w:r w:rsidRPr="00093784">
        <w:rPr>
          <w:rFonts w:ascii="Consolas" w:hAnsi="Consolas"/>
          <w:color w:val="CE9178"/>
          <w:sz w:val="21"/>
          <w:szCs w:val="21"/>
        </w:rPr>
        <w:t>'$conpass'</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after="240" w:line="285" w:lineRule="atLeast"/>
        <w:rPr>
          <w:rFonts w:ascii="Consolas" w:hAnsi="Consolas"/>
          <w:color w:val="D4D4D4"/>
          <w:sz w:val="21"/>
          <w:szCs w:val="21"/>
        </w:rPr>
      </w:pP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569CD6"/>
          <w:sz w:val="21"/>
          <w:szCs w:val="21"/>
        </w:rPr>
        <w:t>?&gt;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808080"/>
          <w:sz w:val="21"/>
          <w:szCs w:val="21"/>
        </w:rPr>
        <w:t>&lt;</w:t>
      </w:r>
      <w:r w:rsidRPr="00093784">
        <w:rPr>
          <w:rFonts w:ascii="Consolas" w:hAnsi="Consolas"/>
          <w:color w:val="569CD6"/>
          <w:sz w:val="21"/>
          <w:szCs w:val="21"/>
        </w:rPr>
        <w:t>h2</w:t>
      </w:r>
      <w:r w:rsidRPr="00093784">
        <w:rPr>
          <w:rFonts w:ascii="Consolas" w:hAnsi="Consolas"/>
          <w:color w:val="D4D4D4"/>
          <w:sz w:val="21"/>
          <w:szCs w:val="21"/>
        </w:rPr>
        <w:t xml:space="preserve"> </w:t>
      </w:r>
      <w:r w:rsidRPr="00093784">
        <w:rPr>
          <w:rFonts w:ascii="Consolas" w:hAnsi="Consolas"/>
          <w:color w:val="9CDCFE"/>
          <w:sz w:val="21"/>
          <w:szCs w:val="21"/>
        </w:rPr>
        <w:t>class</w:t>
      </w:r>
      <w:r w:rsidRPr="00093784">
        <w:rPr>
          <w:rFonts w:ascii="Consolas" w:hAnsi="Consolas"/>
          <w:color w:val="D4D4D4"/>
          <w:sz w:val="21"/>
          <w:szCs w:val="21"/>
        </w:rPr>
        <w:t>=</w:t>
      </w:r>
      <w:r w:rsidRPr="00093784">
        <w:rPr>
          <w:rFonts w:ascii="Consolas" w:hAnsi="Consolas"/>
          <w:color w:val="CE9178"/>
          <w:sz w:val="21"/>
          <w:szCs w:val="21"/>
        </w:rPr>
        <w:t>"ahead"</w:t>
      </w:r>
      <w:r w:rsidRPr="00093784">
        <w:rPr>
          <w:rFonts w:ascii="Consolas" w:hAnsi="Consolas"/>
          <w:color w:val="808080"/>
          <w:sz w:val="21"/>
          <w:szCs w:val="21"/>
        </w:rPr>
        <w:t>&gt;</w:t>
      </w:r>
      <w:r w:rsidRPr="00093784">
        <w:rPr>
          <w:rFonts w:ascii="Consolas" w:hAnsi="Consolas"/>
          <w:color w:val="D4D4D4"/>
          <w:sz w:val="21"/>
          <w:szCs w:val="21"/>
        </w:rPr>
        <w:t>About us</w:t>
      </w:r>
      <w:r w:rsidRPr="00093784">
        <w:rPr>
          <w:rFonts w:ascii="Consolas" w:hAnsi="Consolas"/>
          <w:color w:val="808080"/>
          <w:sz w:val="21"/>
          <w:szCs w:val="21"/>
        </w:rPr>
        <w:t>&lt;/</w:t>
      </w:r>
      <w:r w:rsidRPr="00093784">
        <w:rPr>
          <w:rFonts w:ascii="Consolas" w:hAnsi="Consolas"/>
          <w:color w:val="569CD6"/>
          <w:sz w:val="21"/>
          <w:szCs w:val="21"/>
        </w:rPr>
        <w:t>h2</w:t>
      </w:r>
      <w:r w:rsidRPr="00093784">
        <w:rPr>
          <w:rFonts w:ascii="Consolas" w:hAnsi="Consolas"/>
          <w:color w:val="808080"/>
          <w:sz w:val="21"/>
          <w:szCs w:val="21"/>
        </w:rPr>
        <w:t>&gt;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808080"/>
          <w:sz w:val="21"/>
          <w:szCs w:val="21"/>
        </w:rPr>
        <w:t>&lt;</w:t>
      </w:r>
      <w:r w:rsidRPr="00093784">
        <w:rPr>
          <w:rFonts w:ascii="Consolas" w:hAnsi="Consolas"/>
          <w:color w:val="569CD6"/>
          <w:sz w:val="21"/>
          <w:szCs w:val="21"/>
        </w:rPr>
        <w:t>div</w:t>
      </w:r>
      <w:r w:rsidRPr="00093784">
        <w:rPr>
          <w:rFonts w:ascii="Consolas" w:hAnsi="Consolas"/>
          <w:color w:val="808080"/>
          <w:sz w:val="21"/>
          <w:szCs w:val="21"/>
        </w:rPr>
        <w:t>&gt;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I used to struggle alot to write my resume,it was a headache for me.</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i guess there are alot of people like me who will be struggling out there.Its just a try to help some people to build their resume easily.</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Do use the website and build your resume in no time... </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This is my first website...!!!</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808080"/>
          <w:sz w:val="21"/>
          <w:szCs w:val="21"/>
        </w:rPr>
        <w:t>&lt;/</w:t>
      </w:r>
      <w:r w:rsidRPr="00093784">
        <w:rPr>
          <w:rFonts w:ascii="Consolas" w:hAnsi="Consolas"/>
          <w:color w:val="569CD6"/>
          <w:sz w:val="21"/>
          <w:szCs w:val="21"/>
        </w:rPr>
        <w:t>div</w:t>
      </w:r>
      <w:r w:rsidRPr="00093784">
        <w:rPr>
          <w:rFonts w:ascii="Consolas" w:hAnsi="Consolas"/>
          <w:color w:val="808080"/>
          <w:sz w:val="21"/>
          <w:szCs w:val="21"/>
        </w:rPr>
        <w:t>&gt;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808080"/>
          <w:sz w:val="21"/>
          <w:szCs w:val="21"/>
        </w:rPr>
        <w:t>&lt;!</w:t>
      </w:r>
      <w:r w:rsidRPr="00093784">
        <w:rPr>
          <w:rFonts w:ascii="Consolas" w:hAnsi="Consolas"/>
          <w:color w:val="569CD6"/>
          <w:sz w:val="21"/>
          <w:szCs w:val="21"/>
        </w:rPr>
        <w:t>DOCTYPE</w:t>
      </w:r>
      <w:r w:rsidRPr="00093784">
        <w:rPr>
          <w:rFonts w:ascii="Consolas" w:hAnsi="Consolas"/>
          <w:color w:val="D4D4D4"/>
          <w:sz w:val="21"/>
          <w:szCs w:val="21"/>
        </w:rPr>
        <w:t xml:space="preserve"> </w:t>
      </w:r>
      <w:r w:rsidRPr="00093784">
        <w:rPr>
          <w:rFonts w:ascii="Consolas" w:hAnsi="Consolas"/>
          <w:color w:val="9CDCFE"/>
          <w:sz w:val="21"/>
          <w:szCs w:val="21"/>
        </w:rPr>
        <w:t>html</w:t>
      </w:r>
      <w:r w:rsidRPr="00093784">
        <w:rPr>
          <w:rFonts w:ascii="Consolas" w:hAnsi="Consolas"/>
          <w:color w:val="808080"/>
          <w:sz w:val="21"/>
          <w:szCs w:val="21"/>
        </w:rPr>
        <w:t>&gt;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808080"/>
          <w:sz w:val="21"/>
          <w:szCs w:val="21"/>
        </w:rPr>
        <w:t>&lt;</w:t>
      </w:r>
      <w:r w:rsidRPr="00093784">
        <w:rPr>
          <w:rFonts w:ascii="Consolas" w:hAnsi="Consolas"/>
          <w:color w:val="569CD6"/>
          <w:sz w:val="21"/>
          <w:szCs w:val="21"/>
        </w:rPr>
        <w:t>html</w:t>
      </w:r>
      <w:r w:rsidRPr="00093784">
        <w:rPr>
          <w:rFonts w:ascii="Consolas" w:hAnsi="Consolas"/>
          <w:color w:val="D4D4D4"/>
          <w:sz w:val="21"/>
          <w:szCs w:val="21"/>
        </w:rPr>
        <w:t xml:space="preserve"> </w:t>
      </w:r>
      <w:r w:rsidRPr="00093784">
        <w:rPr>
          <w:rFonts w:ascii="Consolas" w:hAnsi="Consolas"/>
          <w:color w:val="9CDCFE"/>
          <w:sz w:val="21"/>
          <w:szCs w:val="21"/>
        </w:rPr>
        <w:t>lang</w:t>
      </w:r>
      <w:r w:rsidRPr="00093784">
        <w:rPr>
          <w:rFonts w:ascii="Consolas" w:hAnsi="Consolas"/>
          <w:color w:val="D4D4D4"/>
          <w:sz w:val="21"/>
          <w:szCs w:val="21"/>
        </w:rPr>
        <w:t>=</w:t>
      </w:r>
      <w:r w:rsidRPr="00093784">
        <w:rPr>
          <w:rFonts w:ascii="Consolas" w:hAnsi="Consolas"/>
          <w:color w:val="CE9178"/>
          <w:sz w:val="21"/>
          <w:szCs w:val="21"/>
        </w:rPr>
        <w:t>"en"</w:t>
      </w:r>
      <w:r w:rsidRPr="00093784">
        <w:rPr>
          <w:rFonts w:ascii="Consolas" w:hAnsi="Consolas"/>
          <w:color w:val="808080"/>
          <w:sz w:val="21"/>
          <w:szCs w:val="21"/>
        </w:rPr>
        <w:t>&gt;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808080"/>
          <w:sz w:val="21"/>
          <w:szCs w:val="21"/>
        </w:rPr>
        <w:t>&lt;</w:t>
      </w:r>
      <w:r w:rsidRPr="00093784">
        <w:rPr>
          <w:rFonts w:ascii="Consolas" w:hAnsi="Consolas"/>
          <w:color w:val="569CD6"/>
          <w:sz w:val="21"/>
          <w:szCs w:val="21"/>
        </w:rPr>
        <w:t>head</w:t>
      </w:r>
      <w:r w:rsidRPr="00093784">
        <w:rPr>
          <w:rFonts w:ascii="Consolas" w:hAnsi="Consolas"/>
          <w:color w:val="808080"/>
          <w:sz w:val="21"/>
          <w:szCs w:val="21"/>
        </w:rPr>
        <w:t>&gt;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808080"/>
          <w:sz w:val="21"/>
          <w:szCs w:val="21"/>
        </w:rPr>
        <w:t>&lt;</w:t>
      </w:r>
      <w:r w:rsidRPr="00093784">
        <w:rPr>
          <w:rFonts w:ascii="Consolas" w:hAnsi="Consolas"/>
          <w:color w:val="569CD6"/>
          <w:sz w:val="21"/>
          <w:szCs w:val="21"/>
        </w:rPr>
        <w:t>meta</w:t>
      </w:r>
      <w:r w:rsidRPr="00093784">
        <w:rPr>
          <w:rFonts w:ascii="Consolas" w:hAnsi="Consolas"/>
          <w:color w:val="D4D4D4"/>
          <w:sz w:val="21"/>
          <w:szCs w:val="21"/>
        </w:rPr>
        <w:t xml:space="preserve"> </w:t>
      </w:r>
      <w:r w:rsidRPr="00093784">
        <w:rPr>
          <w:rFonts w:ascii="Consolas" w:hAnsi="Consolas"/>
          <w:color w:val="9CDCFE"/>
          <w:sz w:val="21"/>
          <w:szCs w:val="21"/>
        </w:rPr>
        <w:t>charset</w:t>
      </w:r>
      <w:r w:rsidRPr="00093784">
        <w:rPr>
          <w:rFonts w:ascii="Consolas" w:hAnsi="Consolas"/>
          <w:color w:val="D4D4D4"/>
          <w:sz w:val="21"/>
          <w:szCs w:val="21"/>
        </w:rPr>
        <w:t>=</w:t>
      </w:r>
      <w:r w:rsidRPr="00093784">
        <w:rPr>
          <w:rFonts w:ascii="Consolas" w:hAnsi="Consolas"/>
          <w:color w:val="CE9178"/>
          <w:sz w:val="21"/>
          <w:szCs w:val="21"/>
        </w:rPr>
        <w:t>"UTF-8"</w:t>
      </w:r>
      <w:r w:rsidRPr="00093784">
        <w:rPr>
          <w:rFonts w:ascii="Consolas" w:hAnsi="Consolas"/>
          <w:color w:val="808080"/>
          <w:sz w:val="21"/>
          <w:szCs w:val="21"/>
        </w:rPr>
        <w:t>&gt;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808080"/>
          <w:sz w:val="21"/>
          <w:szCs w:val="21"/>
        </w:rPr>
        <w:t>&lt;</w:t>
      </w:r>
      <w:r w:rsidRPr="00093784">
        <w:rPr>
          <w:rFonts w:ascii="Consolas" w:hAnsi="Consolas"/>
          <w:color w:val="569CD6"/>
          <w:sz w:val="21"/>
          <w:szCs w:val="21"/>
        </w:rPr>
        <w:t>meta</w:t>
      </w:r>
      <w:r w:rsidRPr="00093784">
        <w:rPr>
          <w:rFonts w:ascii="Consolas" w:hAnsi="Consolas"/>
          <w:color w:val="D4D4D4"/>
          <w:sz w:val="21"/>
          <w:szCs w:val="21"/>
        </w:rPr>
        <w:t xml:space="preserve"> </w:t>
      </w:r>
      <w:r w:rsidRPr="00093784">
        <w:rPr>
          <w:rFonts w:ascii="Consolas" w:hAnsi="Consolas"/>
          <w:color w:val="9CDCFE"/>
          <w:sz w:val="21"/>
          <w:szCs w:val="21"/>
        </w:rPr>
        <w:t>http-equiv</w:t>
      </w:r>
      <w:r w:rsidRPr="00093784">
        <w:rPr>
          <w:rFonts w:ascii="Consolas" w:hAnsi="Consolas"/>
          <w:color w:val="D4D4D4"/>
          <w:sz w:val="21"/>
          <w:szCs w:val="21"/>
        </w:rPr>
        <w:t>=</w:t>
      </w:r>
      <w:r w:rsidRPr="00093784">
        <w:rPr>
          <w:rFonts w:ascii="Consolas" w:hAnsi="Consolas"/>
          <w:color w:val="CE9178"/>
          <w:sz w:val="21"/>
          <w:szCs w:val="21"/>
        </w:rPr>
        <w:t>"X-UA-Compatible"</w:t>
      </w:r>
      <w:r w:rsidRPr="00093784">
        <w:rPr>
          <w:rFonts w:ascii="Consolas" w:hAnsi="Consolas"/>
          <w:color w:val="D4D4D4"/>
          <w:sz w:val="21"/>
          <w:szCs w:val="21"/>
        </w:rPr>
        <w:t xml:space="preserve"> </w:t>
      </w:r>
      <w:r w:rsidRPr="00093784">
        <w:rPr>
          <w:rFonts w:ascii="Consolas" w:hAnsi="Consolas"/>
          <w:color w:val="9CDCFE"/>
          <w:sz w:val="21"/>
          <w:szCs w:val="21"/>
        </w:rPr>
        <w:t>content</w:t>
      </w:r>
      <w:r w:rsidRPr="00093784">
        <w:rPr>
          <w:rFonts w:ascii="Consolas" w:hAnsi="Consolas"/>
          <w:color w:val="D4D4D4"/>
          <w:sz w:val="21"/>
          <w:szCs w:val="21"/>
        </w:rPr>
        <w:t>=</w:t>
      </w:r>
      <w:r w:rsidRPr="00093784">
        <w:rPr>
          <w:rFonts w:ascii="Consolas" w:hAnsi="Consolas"/>
          <w:color w:val="CE9178"/>
          <w:sz w:val="21"/>
          <w:szCs w:val="21"/>
        </w:rPr>
        <w:t>"IE=edge"</w:t>
      </w:r>
      <w:r w:rsidRPr="00093784">
        <w:rPr>
          <w:rFonts w:ascii="Consolas" w:hAnsi="Consolas"/>
          <w:color w:val="808080"/>
          <w:sz w:val="21"/>
          <w:szCs w:val="21"/>
        </w:rPr>
        <w:t>&gt;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808080"/>
          <w:sz w:val="21"/>
          <w:szCs w:val="21"/>
        </w:rPr>
        <w:t>&lt;</w:t>
      </w:r>
      <w:r w:rsidRPr="00093784">
        <w:rPr>
          <w:rFonts w:ascii="Consolas" w:hAnsi="Consolas"/>
          <w:color w:val="569CD6"/>
          <w:sz w:val="21"/>
          <w:szCs w:val="21"/>
        </w:rPr>
        <w:t>meta</w:t>
      </w:r>
      <w:r w:rsidRPr="00093784">
        <w:rPr>
          <w:rFonts w:ascii="Consolas" w:hAnsi="Consolas"/>
          <w:color w:val="D4D4D4"/>
          <w:sz w:val="21"/>
          <w:szCs w:val="21"/>
        </w:rPr>
        <w:t xml:space="preserve"> </w:t>
      </w:r>
      <w:r w:rsidRPr="00093784">
        <w:rPr>
          <w:rFonts w:ascii="Consolas" w:hAnsi="Consolas"/>
          <w:color w:val="9CDCFE"/>
          <w:sz w:val="21"/>
          <w:szCs w:val="21"/>
        </w:rPr>
        <w:t>name</w:t>
      </w:r>
      <w:r w:rsidRPr="00093784">
        <w:rPr>
          <w:rFonts w:ascii="Consolas" w:hAnsi="Consolas"/>
          <w:color w:val="D4D4D4"/>
          <w:sz w:val="21"/>
          <w:szCs w:val="21"/>
        </w:rPr>
        <w:t>=</w:t>
      </w:r>
      <w:r w:rsidRPr="00093784">
        <w:rPr>
          <w:rFonts w:ascii="Consolas" w:hAnsi="Consolas"/>
          <w:color w:val="CE9178"/>
          <w:sz w:val="21"/>
          <w:szCs w:val="21"/>
        </w:rPr>
        <w:t>"viewport"</w:t>
      </w:r>
      <w:r w:rsidRPr="00093784">
        <w:rPr>
          <w:rFonts w:ascii="Consolas" w:hAnsi="Consolas"/>
          <w:color w:val="D4D4D4"/>
          <w:sz w:val="21"/>
          <w:szCs w:val="21"/>
        </w:rPr>
        <w:t xml:space="preserve"> </w:t>
      </w:r>
      <w:r w:rsidRPr="00093784">
        <w:rPr>
          <w:rFonts w:ascii="Consolas" w:hAnsi="Consolas"/>
          <w:color w:val="9CDCFE"/>
          <w:sz w:val="21"/>
          <w:szCs w:val="21"/>
        </w:rPr>
        <w:t>content</w:t>
      </w:r>
      <w:r w:rsidRPr="00093784">
        <w:rPr>
          <w:rFonts w:ascii="Consolas" w:hAnsi="Consolas"/>
          <w:color w:val="D4D4D4"/>
          <w:sz w:val="21"/>
          <w:szCs w:val="21"/>
        </w:rPr>
        <w:t>=</w:t>
      </w:r>
      <w:r w:rsidRPr="00093784">
        <w:rPr>
          <w:rFonts w:ascii="Consolas" w:hAnsi="Consolas"/>
          <w:color w:val="CE9178"/>
          <w:sz w:val="21"/>
          <w:szCs w:val="21"/>
        </w:rPr>
        <w:t>"width=device-width, initial-scale=1.0"</w:t>
      </w:r>
      <w:r w:rsidRPr="00093784">
        <w:rPr>
          <w:rFonts w:ascii="Consolas" w:hAnsi="Consolas"/>
          <w:color w:val="808080"/>
          <w:sz w:val="21"/>
          <w:szCs w:val="21"/>
        </w:rPr>
        <w:t>&gt;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808080"/>
          <w:sz w:val="21"/>
          <w:szCs w:val="21"/>
        </w:rPr>
        <w:t>&lt;</w:t>
      </w:r>
      <w:r w:rsidRPr="00093784">
        <w:rPr>
          <w:rFonts w:ascii="Consolas" w:hAnsi="Consolas"/>
          <w:color w:val="569CD6"/>
          <w:sz w:val="21"/>
          <w:szCs w:val="21"/>
        </w:rPr>
        <w:t>title</w:t>
      </w:r>
      <w:r w:rsidRPr="00093784">
        <w:rPr>
          <w:rFonts w:ascii="Consolas" w:hAnsi="Consolas"/>
          <w:color w:val="808080"/>
          <w:sz w:val="21"/>
          <w:szCs w:val="21"/>
        </w:rPr>
        <w:t>&gt;</w:t>
      </w:r>
      <w:r w:rsidRPr="00093784">
        <w:rPr>
          <w:rFonts w:ascii="Consolas" w:hAnsi="Consolas"/>
          <w:color w:val="D4D4D4"/>
          <w:sz w:val="21"/>
          <w:szCs w:val="21"/>
        </w:rPr>
        <w:t>Document</w:t>
      </w:r>
      <w:r w:rsidRPr="00093784">
        <w:rPr>
          <w:rFonts w:ascii="Consolas" w:hAnsi="Consolas"/>
          <w:color w:val="808080"/>
          <w:sz w:val="21"/>
          <w:szCs w:val="21"/>
        </w:rPr>
        <w:t>&lt;/</w:t>
      </w:r>
      <w:r w:rsidRPr="00093784">
        <w:rPr>
          <w:rFonts w:ascii="Consolas" w:hAnsi="Consolas"/>
          <w:color w:val="569CD6"/>
          <w:sz w:val="21"/>
          <w:szCs w:val="21"/>
        </w:rPr>
        <w:t>title</w:t>
      </w:r>
      <w:r w:rsidRPr="00093784">
        <w:rPr>
          <w:rFonts w:ascii="Consolas" w:hAnsi="Consolas"/>
          <w:color w:val="808080"/>
          <w:sz w:val="21"/>
          <w:szCs w:val="21"/>
        </w:rPr>
        <w:t>&gt;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808080"/>
          <w:sz w:val="21"/>
          <w:szCs w:val="21"/>
        </w:rPr>
        <w:t>&lt;</w:t>
      </w:r>
      <w:r w:rsidRPr="00093784">
        <w:rPr>
          <w:rFonts w:ascii="Consolas" w:hAnsi="Consolas"/>
          <w:color w:val="569CD6"/>
          <w:sz w:val="21"/>
          <w:szCs w:val="21"/>
        </w:rPr>
        <w:t>link</w:t>
      </w:r>
      <w:r w:rsidRPr="00093784">
        <w:rPr>
          <w:rFonts w:ascii="Consolas" w:hAnsi="Consolas"/>
          <w:color w:val="D4D4D4"/>
          <w:sz w:val="21"/>
          <w:szCs w:val="21"/>
        </w:rPr>
        <w:t xml:space="preserve"> </w:t>
      </w:r>
      <w:r w:rsidRPr="00093784">
        <w:rPr>
          <w:rFonts w:ascii="Consolas" w:hAnsi="Consolas"/>
          <w:color w:val="9CDCFE"/>
          <w:sz w:val="21"/>
          <w:szCs w:val="21"/>
        </w:rPr>
        <w:t>rel</w:t>
      </w:r>
      <w:r w:rsidRPr="00093784">
        <w:rPr>
          <w:rFonts w:ascii="Consolas" w:hAnsi="Consolas"/>
          <w:color w:val="D4D4D4"/>
          <w:sz w:val="21"/>
          <w:szCs w:val="21"/>
        </w:rPr>
        <w:t>=</w:t>
      </w:r>
      <w:r w:rsidRPr="00093784">
        <w:rPr>
          <w:rFonts w:ascii="Consolas" w:hAnsi="Consolas"/>
          <w:color w:val="CE9178"/>
          <w:sz w:val="21"/>
          <w:szCs w:val="21"/>
        </w:rPr>
        <w:t>"stylesheet"</w:t>
      </w:r>
      <w:r w:rsidRPr="00093784">
        <w:rPr>
          <w:rFonts w:ascii="Consolas" w:hAnsi="Consolas"/>
          <w:color w:val="D4D4D4"/>
          <w:sz w:val="21"/>
          <w:szCs w:val="21"/>
        </w:rPr>
        <w:t xml:space="preserve"> </w:t>
      </w:r>
      <w:r w:rsidRPr="00093784">
        <w:rPr>
          <w:rFonts w:ascii="Consolas" w:hAnsi="Consolas"/>
          <w:color w:val="9CDCFE"/>
          <w:sz w:val="21"/>
          <w:szCs w:val="21"/>
        </w:rPr>
        <w:t>href</w:t>
      </w:r>
      <w:r w:rsidRPr="00093784">
        <w:rPr>
          <w:rFonts w:ascii="Consolas" w:hAnsi="Consolas"/>
          <w:color w:val="D4D4D4"/>
          <w:sz w:val="21"/>
          <w:szCs w:val="21"/>
        </w:rPr>
        <w:t>=</w:t>
      </w:r>
      <w:r w:rsidRPr="00093784">
        <w:rPr>
          <w:rFonts w:ascii="Consolas" w:hAnsi="Consolas"/>
          <w:color w:val="CE9178"/>
          <w:sz w:val="21"/>
          <w:szCs w:val="21"/>
        </w:rPr>
        <w:t>"style.css"</w:t>
      </w:r>
      <w:r w:rsidRPr="00093784">
        <w:rPr>
          <w:rFonts w:ascii="Consolas" w:hAnsi="Consolas"/>
          <w:color w:val="808080"/>
          <w:sz w:val="21"/>
          <w:szCs w:val="21"/>
        </w:rPr>
        <w:t>&gt;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808080"/>
          <w:sz w:val="21"/>
          <w:szCs w:val="21"/>
        </w:rPr>
        <w:t>&lt;/</w:t>
      </w:r>
      <w:r w:rsidRPr="00093784">
        <w:rPr>
          <w:rFonts w:ascii="Consolas" w:hAnsi="Consolas"/>
          <w:color w:val="569CD6"/>
          <w:sz w:val="21"/>
          <w:szCs w:val="21"/>
        </w:rPr>
        <w:t>head</w:t>
      </w:r>
      <w:r w:rsidRPr="00093784">
        <w:rPr>
          <w:rFonts w:ascii="Consolas" w:hAnsi="Consolas"/>
          <w:color w:val="808080"/>
          <w:sz w:val="21"/>
          <w:szCs w:val="21"/>
        </w:rPr>
        <w:t>&gt;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808080"/>
          <w:sz w:val="21"/>
          <w:szCs w:val="21"/>
        </w:rPr>
        <w:t>&lt;</w:t>
      </w:r>
      <w:r w:rsidRPr="00093784">
        <w:rPr>
          <w:rFonts w:ascii="Consolas" w:hAnsi="Consolas"/>
          <w:color w:val="569CD6"/>
          <w:sz w:val="21"/>
          <w:szCs w:val="21"/>
        </w:rPr>
        <w:t>body</w:t>
      </w:r>
      <w:r w:rsidRPr="00093784">
        <w:rPr>
          <w:rFonts w:ascii="Consolas" w:hAnsi="Consolas"/>
          <w:color w:val="808080"/>
          <w:sz w:val="21"/>
          <w:szCs w:val="21"/>
        </w:rPr>
        <w:t>&gt;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808080"/>
          <w:sz w:val="21"/>
          <w:szCs w:val="21"/>
        </w:rPr>
        <w:t>&lt;</w:t>
      </w:r>
      <w:r w:rsidRPr="00093784">
        <w:rPr>
          <w:rFonts w:ascii="Consolas" w:hAnsi="Consolas"/>
          <w:color w:val="569CD6"/>
          <w:sz w:val="21"/>
          <w:szCs w:val="21"/>
        </w:rPr>
        <w:t>p</w:t>
      </w:r>
      <w:r w:rsidRPr="00093784">
        <w:rPr>
          <w:rFonts w:ascii="Consolas" w:hAnsi="Consolas"/>
          <w:color w:val="D4D4D4"/>
          <w:sz w:val="21"/>
          <w:szCs w:val="21"/>
        </w:rPr>
        <w:t xml:space="preserve"> </w:t>
      </w:r>
      <w:r w:rsidRPr="00093784">
        <w:rPr>
          <w:rFonts w:ascii="Consolas" w:hAnsi="Consolas"/>
          <w:color w:val="9CDCFE"/>
          <w:sz w:val="21"/>
          <w:szCs w:val="21"/>
        </w:rPr>
        <w:t>id</w:t>
      </w:r>
      <w:r w:rsidRPr="00093784">
        <w:rPr>
          <w:rFonts w:ascii="Consolas" w:hAnsi="Consolas"/>
          <w:color w:val="D4D4D4"/>
          <w:sz w:val="21"/>
          <w:szCs w:val="21"/>
        </w:rPr>
        <w:t>=</w:t>
      </w:r>
      <w:r w:rsidRPr="00093784">
        <w:rPr>
          <w:rFonts w:ascii="Consolas" w:hAnsi="Consolas"/>
          <w:color w:val="CE9178"/>
          <w:sz w:val="21"/>
          <w:szCs w:val="21"/>
        </w:rPr>
        <w:t>"tcall"</w:t>
      </w:r>
      <w:r w:rsidRPr="00093784">
        <w:rPr>
          <w:rFonts w:ascii="Consolas" w:hAnsi="Consolas"/>
          <w:color w:val="808080"/>
          <w:sz w:val="21"/>
          <w:szCs w:val="21"/>
        </w:rPr>
        <w:t>&gt;</w:t>
      </w:r>
      <w:r w:rsidRPr="00093784">
        <w:rPr>
          <w:rFonts w:ascii="Consolas" w:hAnsi="Consolas"/>
          <w:color w:val="D4D4D4"/>
          <w:sz w:val="21"/>
          <w:szCs w:val="21"/>
        </w:rPr>
        <w:t>Telephone : 080-111111111</w:t>
      </w:r>
      <w:r w:rsidRPr="00093784">
        <w:rPr>
          <w:rFonts w:ascii="Consolas" w:hAnsi="Consolas"/>
          <w:color w:val="808080"/>
          <w:sz w:val="21"/>
          <w:szCs w:val="21"/>
        </w:rPr>
        <w:t>&lt;</w:t>
      </w:r>
      <w:r w:rsidRPr="00093784">
        <w:rPr>
          <w:rFonts w:ascii="Consolas" w:hAnsi="Consolas"/>
          <w:color w:val="569CD6"/>
          <w:sz w:val="21"/>
          <w:szCs w:val="21"/>
        </w:rPr>
        <w:t>br</w:t>
      </w:r>
      <w:r w:rsidRPr="00093784">
        <w:rPr>
          <w:rFonts w:ascii="Consolas" w:hAnsi="Consolas"/>
          <w:color w:val="808080"/>
          <w:sz w:val="21"/>
          <w:szCs w:val="21"/>
        </w:rPr>
        <w:t>&gt;&lt;</w:t>
      </w:r>
      <w:r w:rsidRPr="00093784">
        <w:rPr>
          <w:rFonts w:ascii="Consolas" w:hAnsi="Consolas"/>
          <w:color w:val="569CD6"/>
          <w:sz w:val="21"/>
          <w:szCs w:val="21"/>
        </w:rPr>
        <w:t>br</w:t>
      </w:r>
      <w:r w:rsidRPr="00093784">
        <w:rPr>
          <w:rFonts w:ascii="Consolas" w:hAnsi="Consolas"/>
          <w:color w:val="808080"/>
          <w:sz w:val="21"/>
          <w:szCs w:val="21"/>
        </w:rPr>
        <w:t>&gt;</w:t>
      </w:r>
      <w:r w:rsidRPr="00093784">
        <w:rPr>
          <w:rFonts w:ascii="Consolas" w:hAnsi="Consolas"/>
          <w:color w:val="D4D4D4"/>
          <w:sz w:val="21"/>
          <w:szCs w:val="21"/>
        </w:rPr>
        <w:t xml:space="preserve">  Phone no. : 0989087655</w:t>
      </w:r>
      <w:r w:rsidRPr="00093784">
        <w:rPr>
          <w:rFonts w:ascii="Consolas" w:hAnsi="Consolas"/>
          <w:color w:val="808080"/>
          <w:sz w:val="21"/>
          <w:szCs w:val="21"/>
        </w:rPr>
        <w:t>&lt;/</w:t>
      </w:r>
      <w:r w:rsidRPr="00093784">
        <w:rPr>
          <w:rFonts w:ascii="Consolas" w:hAnsi="Consolas"/>
          <w:color w:val="569CD6"/>
          <w:sz w:val="21"/>
          <w:szCs w:val="21"/>
        </w:rPr>
        <w:t>P</w:t>
      </w:r>
      <w:r w:rsidRPr="00093784">
        <w:rPr>
          <w:rFonts w:ascii="Consolas" w:hAnsi="Consolas"/>
          <w:color w:val="808080"/>
          <w:sz w:val="21"/>
          <w:szCs w:val="21"/>
        </w:rPr>
        <w:t>&gt;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808080"/>
          <w:sz w:val="21"/>
          <w:szCs w:val="21"/>
        </w:rPr>
        <w:t>&lt;/</w:t>
      </w:r>
      <w:r w:rsidRPr="00093784">
        <w:rPr>
          <w:rFonts w:ascii="Consolas" w:hAnsi="Consolas"/>
          <w:color w:val="569CD6"/>
          <w:sz w:val="21"/>
          <w:szCs w:val="21"/>
        </w:rPr>
        <w:t>body</w:t>
      </w:r>
      <w:r w:rsidRPr="00093784">
        <w:rPr>
          <w:rFonts w:ascii="Consolas" w:hAnsi="Consolas"/>
          <w:color w:val="808080"/>
          <w:sz w:val="21"/>
          <w:szCs w:val="21"/>
        </w:rPr>
        <w:t>&gt;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808080"/>
          <w:sz w:val="21"/>
          <w:szCs w:val="21"/>
        </w:rPr>
        <w:t>&lt;/</w:t>
      </w:r>
      <w:r w:rsidRPr="00093784">
        <w:rPr>
          <w:rFonts w:ascii="Consolas" w:hAnsi="Consolas"/>
          <w:color w:val="569CD6"/>
          <w:sz w:val="21"/>
          <w:szCs w:val="21"/>
        </w:rPr>
        <w:t>html</w:t>
      </w:r>
      <w:r w:rsidRPr="00093784">
        <w:rPr>
          <w:rFonts w:ascii="Consolas" w:hAnsi="Consolas"/>
          <w:color w:val="808080"/>
          <w:sz w:val="21"/>
          <w:szCs w:val="21"/>
        </w:rPr>
        <w:t>&gt;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7BA7D"/>
          <w:sz w:val="21"/>
          <w:szCs w:val="21"/>
        </w:rPr>
        <w:t>.container</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9CDCFE"/>
          <w:sz w:val="21"/>
          <w:szCs w:val="21"/>
        </w:rPr>
        <w:t>font-family</w:t>
      </w:r>
      <w:r w:rsidRPr="00093784">
        <w:rPr>
          <w:rFonts w:ascii="Consolas" w:hAnsi="Consolas"/>
          <w:color w:val="D4D4D4"/>
          <w:sz w:val="21"/>
          <w:szCs w:val="21"/>
        </w:rPr>
        <w:t xml:space="preserve">: </w:t>
      </w:r>
      <w:r w:rsidRPr="00093784">
        <w:rPr>
          <w:rFonts w:ascii="Consolas" w:hAnsi="Consolas"/>
          <w:color w:val="CE9178"/>
          <w:sz w:val="21"/>
          <w:szCs w:val="21"/>
        </w:rPr>
        <w:t>'Josefin Sans'</w:t>
      </w:r>
      <w:r w:rsidRPr="00093784">
        <w:rPr>
          <w:rFonts w:ascii="Consolas" w:hAnsi="Consolas"/>
          <w:color w:val="D4D4D4"/>
          <w:sz w:val="21"/>
          <w:szCs w:val="21"/>
        </w:rPr>
        <w:t xml:space="preserve">, </w:t>
      </w:r>
      <w:r w:rsidRPr="00093784">
        <w:rPr>
          <w:rFonts w:ascii="Consolas" w:hAnsi="Consolas"/>
          <w:color w:val="CE9178"/>
          <w:sz w:val="21"/>
          <w:szCs w:val="21"/>
        </w:rPr>
        <w:t>sans-serif</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9CDCFE"/>
          <w:sz w:val="21"/>
          <w:szCs w:val="21"/>
        </w:rPr>
        <w:t>font-style</w:t>
      </w:r>
      <w:r w:rsidRPr="00093784">
        <w:rPr>
          <w:rFonts w:ascii="Consolas" w:hAnsi="Consolas"/>
          <w:color w:val="D4D4D4"/>
          <w:sz w:val="21"/>
          <w:szCs w:val="21"/>
        </w:rPr>
        <w:t xml:space="preserve">: </w:t>
      </w:r>
      <w:r w:rsidRPr="00093784">
        <w:rPr>
          <w:rFonts w:ascii="Consolas" w:hAnsi="Consolas"/>
          <w:color w:val="CE9178"/>
          <w:sz w:val="21"/>
          <w:szCs w:val="21"/>
        </w:rPr>
        <w:t>normal</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9CDCFE"/>
          <w:sz w:val="21"/>
          <w:szCs w:val="21"/>
        </w:rPr>
        <w:t>background-image</w:t>
      </w:r>
      <w:r w:rsidRPr="00093784">
        <w:rPr>
          <w:rFonts w:ascii="Consolas" w:hAnsi="Consolas"/>
          <w:color w:val="D4D4D4"/>
          <w:sz w:val="21"/>
          <w:szCs w:val="21"/>
        </w:rPr>
        <w:t xml:space="preserve">: </w:t>
      </w:r>
      <w:r w:rsidRPr="00093784">
        <w:rPr>
          <w:rFonts w:ascii="Consolas" w:hAnsi="Consolas"/>
          <w:color w:val="DCDCAA"/>
          <w:sz w:val="21"/>
          <w:szCs w:val="21"/>
        </w:rPr>
        <w:t>url</w:t>
      </w:r>
      <w:r w:rsidRPr="00093784">
        <w:rPr>
          <w:rFonts w:ascii="Consolas" w:hAnsi="Consolas"/>
          <w:color w:val="D4D4D4"/>
          <w:sz w:val="21"/>
          <w:szCs w:val="21"/>
        </w:rPr>
        <w:t>(</w:t>
      </w:r>
      <w:r w:rsidRPr="00093784">
        <w:rPr>
          <w:rFonts w:ascii="Consolas" w:hAnsi="Consolas"/>
          <w:color w:val="9CDCFE"/>
          <w:sz w:val="21"/>
          <w:szCs w:val="21"/>
        </w:rPr>
        <w:t>signup.jpeg</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9CDCFE"/>
          <w:sz w:val="21"/>
          <w:szCs w:val="21"/>
        </w:rPr>
        <w:t>border</w:t>
      </w:r>
      <w:r w:rsidRPr="00093784">
        <w:rPr>
          <w:rFonts w:ascii="Consolas" w:hAnsi="Consolas"/>
          <w:color w:val="D4D4D4"/>
          <w:sz w:val="21"/>
          <w:szCs w:val="21"/>
        </w:rPr>
        <w:t xml:space="preserve">: </w:t>
      </w:r>
      <w:r w:rsidRPr="00093784">
        <w:rPr>
          <w:rFonts w:ascii="Consolas" w:hAnsi="Consolas"/>
          <w:color w:val="CE9178"/>
          <w:sz w:val="21"/>
          <w:szCs w:val="21"/>
        </w:rPr>
        <w:t>black</w:t>
      </w:r>
      <w:r w:rsidRPr="00093784">
        <w:rPr>
          <w:rFonts w:ascii="Consolas" w:hAnsi="Consolas"/>
          <w:color w:val="D4D4D4"/>
          <w:sz w:val="21"/>
          <w:szCs w:val="21"/>
        </w:rPr>
        <w:t xml:space="preserve"> </w:t>
      </w:r>
      <w:r w:rsidRPr="00093784">
        <w:rPr>
          <w:rFonts w:ascii="Consolas" w:hAnsi="Consolas"/>
          <w:color w:val="B5CEA8"/>
          <w:sz w:val="21"/>
          <w:szCs w:val="21"/>
        </w:rPr>
        <w:t>0.25cm</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9CDCFE"/>
          <w:sz w:val="21"/>
          <w:szCs w:val="21"/>
        </w:rPr>
        <w:t>padding</w:t>
      </w:r>
      <w:r w:rsidRPr="00093784">
        <w:rPr>
          <w:rFonts w:ascii="Consolas" w:hAnsi="Consolas"/>
          <w:color w:val="D4D4D4"/>
          <w:sz w:val="21"/>
          <w:szCs w:val="21"/>
        </w:rPr>
        <w:t xml:space="preserve">: </w:t>
      </w:r>
      <w:r w:rsidRPr="00093784">
        <w:rPr>
          <w:rFonts w:ascii="Consolas" w:hAnsi="Consolas"/>
          <w:color w:val="B5CEA8"/>
          <w:sz w:val="21"/>
          <w:szCs w:val="21"/>
        </w:rPr>
        <w:t>20px</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9CDCFE"/>
          <w:sz w:val="21"/>
          <w:szCs w:val="21"/>
        </w:rPr>
        <w:t>margin</w:t>
      </w:r>
      <w:r w:rsidRPr="00093784">
        <w:rPr>
          <w:rFonts w:ascii="Consolas" w:hAnsi="Consolas"/>
          <w:color w:val="D4D4D4"/>
          <w:sz w:val="21"/>
          <w:szCs w:val="21"/>
        </w:rPr>
        <w:t xml:space="preserve">: </w:t>
      </w:r>
      <w:r w:rsidRPr="00093784">
        <w:rPr>
          <w:rFonts w:ascii="Consolas" w:hAnsi="Consolas"/>
          <w:color w:val="B5CEA8"/>
          <w:sz w:val="21"/>
          <w:szCs w:val="21"/>
        </w:rPr>
        <w:t>20px</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9CDCFE"/>
          <w:sz w:val="21"/>
          <w:szCs w:val="21"/>
        </w:rPr>
        <w:t>border-radius</w:t>
      </w:r>
      <w:r w:rsidRPr="00093784">
        <w:rPr>
          <w:rFonts w:ascii="Consolas" w:hAnsi="Consolas"/>
          <w:color w:val="D4D4D4"/>
          <w:sz w:val="21"/>
          <w:szCs w:val="21"/>
        </w:rPr>
        <w:t xml:space="preserve">: </w:t>
      </w:r>
      <w:r w:rsidRPr="00093784">
        <w:rPr>
          <w:rFonts w:ascii="Consolas" w:hAnsi="Consolas"/>
          <w:color w:val="B5CEA8"/>
          <w:sz w:val="21"/>
          <w:szCs w:val="21"/>
        </w:rPr>
        <w:t>1cm</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9CDCFE"/>
          <w:sz w:val="21"/>
          <w:szCs w:val="21"/>
        </w:rPr>
        <w:t>line-height</w:t>
      </w:r>
      <w:r w:rsidRPr="00093784">
        <w:rPr>
          <w:rFonts w:ascii="Consolas" w:hAnsi="Consolas"/>
          <w:color w:val="D4D4D4"/>
          <w:sz w:val="21"/>
          <w:szCs w:val="21"/>
        </w:rPr>
        <w:t xml:space="preserve">: </w:t>
      </w:r>
      <w:r w:rsidRPr="00093784">
        <w:rPr>
          <w:rFonts w:ascii="Consolas" w:hAnsi="Consolas"/>
          <w:color w:val="B5CEA8"/>
          <w:sz w:val="21"/>
          <w:szCs w:val="21"/>
        </w:rPr>
        <w:t>1cm</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9CDCFE"/>
          <w:sz w:val="21"/>
          <w:szCs w:val="21"/>
        </w:rPr>
        <w:t>text-align</w:t>
      </w:r>
      <w:r w:rsidRPr="00093784">
        <w:rPr>
          <w:rFonts w:ascii="Consolas" w:hAnsi="Consolas"/>
          <w:color w:val="D4D4D4"/>
          <w:sz w:val="21"/>
          <w:szCs w:val="21"/>
        </w:rPr>
        <w:t xml:space="preserve">: </w:t>
      </w:r>
      <w:r w:rsidRPr="00093784">
        <w:rPr>
          <w:rFonts w:ascii="Consolas" w:hAnsi="Consolas"/>
          <w:color w:val="CE9178"/>
          <w:sz w:val="21"/>
          <w:szCs w:val="21"/>
        </w:rPr>
        <w:t>center</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7BA7D"/>
          <w:sz w:val="21"/>
          <w:szCs w:val="21"/>
        </w:rPr>
        <w:lastRenderedPageBreak/>
        <w:t>#submit</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9CDCFE"/>
          <w:sz w:val="21"/>
          <w:szCs w:val="21"/>
        </w:rPr>
        <w:t>background-color</w:t>
      </w:r>
      <w:r w:rsidRPr="00093784">
        <w:rPr>
          <w:rFonts w:ascii="Consolas" w:hAnsi="Consolas"/>
          <w:color w:val="D4D4D4"/>
          <w:sz w:val="21"/>
          <w:szCs w:val="21"/>
        </w:rPr>
        <w:t>:</w:t>
      </w:r>
      <w:r w:rsidRPr="00093784">
        <w:rPr>
          <w:rFonts w:ascii="Consolas" w:hAnsi="Consolas"/>
          <w:color w:val="DCDCAA"/>
          <w:sz w:val="21"/>
          <w:szCs w:val="21"/>
        </w:rPr>
        <w:t>rgba</w:t>
      </w:r>
      <w:r w:rsidRPr="00093784">
        <w:rPr>
          <w:rFonts w:ascii="Consolas" w:hAnsi="Consolas"/>
          <w:color w:val="D4D4D4"/>
          <w:sz w:val="21"/>
          <w:szCs w:val="21"/>
        </w:rPr>
        <w:t>(</w:t>
      </w:r>
      <w:r w:rsidRPr="00093784">
        <w:rPr>
          <w:rFonts w:ascii="Consolas" w:hAnsi="Consolas"/>
          <w:color w:val="B5CEA8"/>
          <w:sz w:val="21"/>
          <w:szCs w:val="21"/>
        </w:rPr>
        <w:t>122</w:t>
      </w:r>
      <w:r w:rsidRPr="00093784">
        <w:rPr>
          <w:rFonts w:ascii="Consolas" w:hAnsi="Consolas"/>
          <w:color w:val="D4D4D4"/>
          <w:sz w:val="21"/>
          <w:szCs w:val="21"/>
        </w:rPr>
        <w:t xml:space="preserve">, </w:t>
      </w:r>
      <w:r w:rsidRPr="00093784">
        <w:rPr>
          <w:rFonts w:ascii="Consolas" w:hAnsi="Consolas"/>
          <w:color w:val="B5CEA8"/>
          <w:sz w:val="21"/>
          <w:szCs w:val="21"/>
        </w:rPr>
        <w:t>75</w:t>
      </w:r>
      <w:r w:rsidRPr="00093784">
        <w:rPr>
          <w:rFonts w:ascii="Consolas" w:hAnsi="Consolas"/>
          <w:color w:val="D4D4D4"/>
          <w:sz w:val="21"/>
          <w:szCs w:val="21"/>
        </w:rPr>
        <w:t xml:space="preserve">, </w:t>
      </w:r>
      <w:r w:rsidRPr="00093784">
        <w:rPr>
          <w:rFonts w:ascii="Consolas" w:hAnsi="Consolas"/>
          <w:color w:val="B5CEA8"/>
          <w:sz w:val="21"/>
          <w:szCs w:val="21"/>
        </w:rPr>
        <w:t>75</w:t>
      </w:r>
      <w:r w:rsidRPr="00093784">
        <w:rPr>
          <w:rFonts w:ascii="Consolas" w:hAnsi="Consolas"/>
          <w:color w:val="D4D4D4"/>
          <w:sz w:val="21"/>
          <w:szCs w:val="21"/>
        </w:rPr>
        <w:t xml:space="preserve">, </w:t>
      </w:r>
      <w:r w:rsidRPr="00093784">
        <w:rPr>
          <w:rFonts w:ascii="Consolas" w:hAnsi="Consolas"/>
          <w:color w:val="B5CEA8"/>
          <w:sz w:val="21"/>
          <w:szCs w:val="21"/>
        </w:rPr>
        <w:t>0.308</w:t>
      </w:r>
      <w:r w:rsidRPr="00093784">
        <w:rPr>
          <w:rFonts w:ascii="Consolas" w:hAnsi="Consolas"/>
          <w:color w:val="D4D4D4"/>
          <w:sz w:val="21"/>
          <w:szCs w:val="21"/>
        </w:rPr>
        <w:t>) ;</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7BA7D"/>
          <w:sz w:val="21"/>
          <w:szCs w:val="21"/>
        </w:rPr>
        <w:t>.container1</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9CDCFE"/>
          <w:sz w:val="21"/>
          <w:szCs w:val="21"/>
        </w:rPr>
        <w:t>font-family</w:t>
      </w:r>
      <w:r w:rsidRPr="00093784">
        <w:rPr>
          <w:rFonts w:ascii="Consolas" w:hAnsi="Consolas"/>
          <w:color w:val="D4D4D4"/>
          <w:sz w:val="21"/>
          <w:szCs w:val="21"/>
        </w:rPr>
        <w:t xml:space="preserve">: </w:t>
      </w:r>
      <w:r w:rsidRPr="00093784">
        <w:rPr>
          <w:rFonts w:ascii="Consolas" w:hAnsi="Consolas"/>
          <w:color w:val="CE9178"/>
          <w:sz w:val="21"/>
          <w:szCs w:val="21"/>
        </w:rPr>
        <w:t>'Josefin Sans'</w:t>
      </w:r>
      <w:r w:rsidRPr="00093784">
        <w:rPr>
          <w:rFonts w:ascii="Consolas" w:hAnsi="Consolas"/>
          <w:color w:val="D4D4D4"/>
          <w:sz w:val="21"/>
          <w:szCs w:val="21"/>
        </w:rPr>
        <w:t xml:space="preserve">, </w:t>
      </w:r>
      <w:r w:rsidRPr="00093784">
        <w:rPr>
          <w:rFonts w:ascii="Consolas" w:hAnsi="Consolas"/>
          <w:color w:val="CE9178"/>
          <w:sz w:val="21"/>
          <w:szCs w:val="21"/>
        </w:rPr>
        <w:t>sans-serif</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9CDCFE"/>
          <w:sz w:val="21"/>
          <w:szCs w:val="21"/>
        </w:rPr>
        <w:t>font-family</w:t>
      </w:r>
      <w:r w:rsidRPr="00093784">
        <w:rPr>
          <w:rFonts w:ascii="Consolas" w:hAnsi="Consolas"/>
          <w:color w:val="D4D4D4"/>
          <w:sz w:val="21"/>
          <w:szCs w:val="21"/>
        </w:rPr>
        <w:t xml:space="preserve">: </w:t>
      </w:r>
      <w:r w:rsidRPr="00093784">
        <w:rPr>
          <w:rFonts w:ascii="Consolas" w:hAnsi="Consolas"/>
          <w:color w:val="CE9178"/>
          <w:sz w:val="21"/>
          <w:szCs w:val="21"/>
        </w:rPr>
        <w:t>'Josefin Sans'</w:t>
      </w:r>
      <w:r w:rsidRPr="00093784">
        <w:rPr>
          <w:rFonts w:ascii="Consolas" w:hAnsi="Consolas"/>
          <w:color w:val="D4D4D4"/>
          <w:sz w:val="21"/>
          <w:szCs w:val="21"/>
        </w:rPr>
        <w:t xml:space="preserve">, </w:t>
      </w:r>
      <w:r w:rsidRPr="00093784">
        <w:rPr>
          <w:rFonts w:ascii="Consolas" w:hAnsi="Consolas"/>
          <w:color w:val="CE9178"/>
          <w:sz w:val="21"/>
          <w:szCs w:val="21"/>
        </w:rPr>
        <w:t>sans-serif</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9CDCFE"/>
          <w:sz w:val="21"/>
          <w:szCs w:val="21"/>
        </w:rPr>
        <w:t>font-style</w:t>
      </w:r>
      <w:r w:rsidRPr="00093784">
        <w:rPr>
          <w:rFonts w:ascii="Consolas" w:hAnsi="Consolas"/>
          <w:color w:val="D4D4D4"/>
          <w:sz w:val="21"/>
          <w:szCs w:val="21"/>
        </w:rPr>
        <w:t xml:space="preserve">: </w:t>
      </w:r>
      <w:r w:rsidRPr="00093784">
        <w:rPr>
          <w:rFonts w:ascii="Consolas" w:hAnsi="Consolas"/>
          <w:color w:val="CE9178"/>
          <w:sz w:val="21"/>
          <w:szCs w:val="21"/>
        </w:rPr>
        <w:t>normal</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9CDCFE"/>
          <w:sz w:val="21"/>
          <w:szCs w:val="21"/>
        </w:rPr>
        <w:t>background-image</w:t>
      </w:r>
      <w:r w:rsidRPr="00093784">
        <w:rPr>
          <w:rFonts w:ascii="Consolas" w:hAnsi="Consolas"/>
          <w:color w:val="D4D4D4"/>
          <w:sz w:val="21"/>
          <w:szCs w:val="21"/>
        </w:rPr>
        <w:t xml:space="preserve">: </w:t>
      </w:r>
      <w:r w:rsidRPr="00093784">
        <w:rPr>
          <w:rFonts w:ascii="Consolas" w:hAnsi="Consolas"/>
          <w:color w:val="DCDCAA"/>
          <w:sz w:val="21"/>
          <w:szCs w:val="21"/>
        </w:rPr>
        <w:t>url</w:t>
      </w:r>
      <w:r w:rsidRPr="00093784">
        <w:rPr>
          <w:rFonts w:ascii="Consolas" w:hAnsi="Consolas"/>
          <w:color w:val="D4D4D4"/>
          <w:sz w:val="21"/>
          <w:szCs w:val="21"/>
        </w:rPr>
        <w:t>(</w:t>
      </w:r>
      <w:r w:rsidRPr="00093784">
        <w:rPr>
          <w:rFonts w:ascii="Consolas" w:hAnsi="Consolas"/>
          <w:color w:val="9CDCFE"/>
          <w:sz w:val="21"/>
          <w:szCs w:val="21"/>
        </w:rPr>
        <w:t>login.jpeg</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9CDCFE"/>
          <w:sz w:val="21"/>
          <w:szCs w:val="21"/>
        </w:rPr>
        <w:t>border</w:t>
      </w:r>
      <w:r w:rsidRPr="00093784">
        <w:rPr>
          <w:rFonts w:ascii="Consolas" w:hAnsi="Consolas"/>
          <w:color w:val="D4D4D4"/>
          <w:sz w:val="21"/>
          <w:szCs w:val="21"/>
        </w:rPr>
        <w:t xml:space="preserve">: </w:t>
      </w:r>
      <w:r w:rsidRPr="00093784">
        <w:rPr>
          <w:rFonts w:ascii="Consolas" w:hAnsi="Consolas"/>
          <w:color w:val="CE9178"/>
          <w:sz w:val="21"/>
          <w:szCs w:val="21"/>
        </w:rPr>
        <w:t>black</w:t>
      </w:r>
      <w:r w:rsidRPr="00093784">
        <w:rPr>
          <w:rFonts w:ascii="Consolas" w:hAnsi="Consolas"/>
          <w:color w:val="D4D4D4"/>
          <w:sz w:val="21"/>
          <w:szCs w:val="21"/>
        </w:rPr>
        <w:t xml:space="preserve"> </w:t>
      </w:r>
      <w:r w:rsidRPr="00093784">
        <w:rPr>
          <w:rFonts w:ascii="Consolas" w:hAnsi="Consolas"/>
          <w:color w:val="B5CEA8"/>
          <w:sz w:val="21"/>
          <w:szCs w:val="21"/>
        </w:rPr>
        <w:t>0.25cm</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9CDCFE"/>
          <w:sz w:val="21"/>
          <w:szCs w:val="21"/>
        </w:rPr>
        <w:t>padding</w:t>
      </w:r>
      <w:r w:rsidRPr="00093784">
        <w:rPr>
          <w:rFonts w:ascii="Consolas" w:hAnsi="Consolas"/>
          <w:color w:val="D4D4D4"/>
          <w:sz w:val="21"/>
          <w:szCs w:val="21"/>
        </w:rPr>
        <w:t xml:space="preserve">: </w:t>
      </w:r>
      <w:r w:rsidRPr="00093784">
        <w:rPr>
          <w:rFonts w:ascii="Consolas" w:hAnsi="Consolas"/>
          <w:color w:val="B5CEA8"/>
          <w:sz w:val="21"/>
          <w:szCs w:val="21"/>
        </w:rPr>
        <w:t>20px</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9CDCFE"/>
          <w:sz w:val="21"/>
          <w:szCs w:val="21"/>
        </w:rPr>
        <w:t>margin</w:t>
      </w:r>
      <w:r w:rsidRPr="00093784">
        <w:rPr>
          <w:rFonts w:ascii="Consolas" w:hAnsi="Consolas"/>
          <w:color w:val="D4D4D4"/>
          <w:sz w:val="21"/>
          <w:szCs w:val="21"/>
        </w:rPr>
        <w:t xml:space="preserve">: </w:t>
      </w:r>
      <w:r w:rsidRPr="00093784">
        <w:rPr>
          <w:rFonts w:ascii="Consolas" w:hAnsi="Consolas"/>
          <w:color w:val="B5CEA8"/>
          <w:sz w:val="21"/>
          <w:szCs w:val="21"/>
        </w:rPr>
        <w:t>20px</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9CDCFE"/>
          <w:sz w:val="21"/>
          <w:szCs w:val="21"/>
        </w:rPr>
        <w:t>border-radius</w:t>
      </w:r>
      <w:r w:rsidRPr="00093784">
        <w:rPr>
          <w:rFonts w:ascii="Consolas" w:hAnsi="Consolas"/>
          <w:color w:val="D4D4D4"/>
          <w:sz w:val="21"/>
          <w:szCs w:val="21"/>
        </w:rPr>
        <w:t xml:space="preserve">: </w:t>
      </w:r>
      <w:r w:rsidRPr="00093784">
        <w:rPr>
          <w:rFonts w:ascii="Consolas" w:hAnsi="Consolas"/>
          <w:color w:val="B5CEA8"/>
          <w:sz w:val="21"/>
          <w:szCs w:val="21"/>
        </w:rPr>
        <w:t>1cm</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9CDCFE"/>
          <w:sz w:val="21"/>
          <w:szCs w:val="21"/>
        </w:rPr>
        <w:t>line-height</w:t>
      </w:r>
      <w:r w:rsidRPr="00093784">
        <w:rPr>
          <w:rFonts w:ascii="Consolas" w:hAnsi="Consolas"/>
          <w:color w:val="D4D4D4"/>
          <w:sz w:val="21"/>
          <w:szCs w:val="21"/>
        </w:rPr>
        <w:t xml:space="preserve">: </w:t>
      </w:r>
      <w:r w:rsidRPr="00093784">
        <w:rPr>
          <w:rFonts w:ascii="Consolas" w:hAnsi="Consolas"/>
          <w:color w:val="B5CEA8"/>
          <w:sz w:val="21"/>
          <w:szCs w:val="21"/>
        </w:rPr>
        <w:t>1cm</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9CDCFE"/>
          <w:sz w:val="21"/>
          <w:szCs w:val="21"/>
        </w:rPr>
        <w:t>text-align</w:t>
      </w:r>
      <w:r w:rsidRPr="00093784">
        <w:rPr>
          <w:rFonts w:ascii="Consolas" w:hAnsi="Consolas"/>
          <w:color w:val="D4D4D4"/>
          <w:sz w:val="21"/>
          <w:szCs w:val="21"/>
        </w:rPr>
        <w:t xml:space="preserve">: </w:t>
      </w:r>
      <w:r w:rsidRPr="00093784">
        <w:rPr>
          <w:rFonts w:ascii="Consolas" w:hAnsi="Consolas"/>
          <w:color w:val="CE9178"/>
          <w:sz w:val="21"/>
          <w:szCs w:val="21"/>
        </w:rPr>
        <w:t>center</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9CDCFE"/>
          <w:sz w:val="21"/>
          <w:szCs w:val="21"/>
        </w:rPr>
        <w:t>color</w:t>
      </w:r>
      <w:r w:rsidRPr="00093784">
        <w:rPr>
          <w:rFonts w:ascii="Consolas" w:hAnsi="Consolas"/>
          <w:color w:val="D4D4D4"/>
          <w:sz w:val="21"/>
          <w:szCs w:val="21"/>
        </w:rPr>
        <w:t>:</w:t>
      </w:r>
      <w:r w:rsidRPr="00093784">
        <w:rPr>
          <w:rFonts w:ascii="Consolas" w:hAnsi="Consolas"/>
          <w:color w:val="CE9178"/>
          <w:sz w:val="21"/>
          <w:szCs w:val="21"/>
        </w:rPr>
        <w:t>white</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7BA7D"/>
          <w:sz w:val="21"/>
          <w:szCs w:val="21"/>
        </w:rPr>
        <w:t>#login</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9CDCFE"/>
          <w:sz w:val="21"/>
          <w:szCs w:val="21"/>
        </w:rPr>
        <w:t>background-color</w:t>
      </w:r>
      <w:r w:rsidRPr="00093784">
        <w:rPr>
          <w:rFonts w:ascii="Consolas" w:hAnsi="Consolas"/>
          <w:color w:val="D4D4D4"/>
          <w:sz w:val="21"/>
          <w:szCs w:val="21"/>
        </w:rPr>
        <w:t xml:space="preserve">: </w:t>
      </w:r>
      <w:r w:rsidRPr="00093784">
        <w:rPr>
          <w:rFonts w:ascii="Consolas" w:hAnsi="Consolas"/>
          <w:color w:val="DCDCAA"/>
          <w:sz w:val="21"/>
          <w:szCs w:val="21"/>
        </w:rPr>
        <w:t>rgba</w:t>
      </w:r>
      <w:r w:rsidRPr="00093784">
        <w:rPr>
          <w:rFonts w:ascii="Consolas" w:hAnsi="Consolas"/>
          <w:color w:val="D4D4D4"/>
          <w:sz w:val="21"/>
          <w:szCs w:val="21"/>
        </w:rPr>
        <w:t>(</w:t>
      </w:r>
      <w:r w:rsidRPr="00093784">
        <w:rPr>
          <w:rFonts w:ascii="Consolas" w:hAnsi="Consolas"/>
          <w:color w:val="B5CEA8"/>
          <w:sz w:val="21"/>
          <w:szCs w:val="21"/>
        </w:rPr>
        <w:t>70</w:t>
      </w:r>
      <w:r w:rsidRPr="00093784">
        <w:rPr>
          <w:rFonts w:ascii="Consolas" w:hAnsi="Consolas"/>
          <w:color w:val="D4D4D4"/>
          <w:sz w:val="21"/>
          <w:szCs w:val="21"/>
        </w:rPr>
        <w:t xml:space="preserve">, </w:t>
      </w:r>
      <w:r w:rsidRPr="00093784">
        <w:rPr>
          <w:rFonts w:ascii="Consolas" w:hAnsi="Consolas"/>
          <w:color w:val="B5CEA8"/>
          <w:sz w:val="21"/>
          <w:szCs w:val="21"/>
        </w:rPr>
        <w:t>39</w:t>
      </w:r>
      <w:r w:rsidRPr="00093784">
        <w:rPr>
          <w:rFonts w:ascii="Consolas" w:hAnsi="Consolas"/>
          <w:color w:val="D4D4D4"/>
          <w:sz w:val="21"/>
          <w:szCs w:val="21"/>
        </w:rPr>
        <w:t xml:space="preserve">, </w:t>
      </w:r>
      <w:r w:rsidRPr="00093784">
        <w:rPr>
          <w:rFonts w:ascii="Consolas" w:hAnsi="Consolas"/>
          <w:color w:val="B5CEA8"/>
          <w:sz w:val="21"/>
          <w:szCs w:val="21"/>
        </w:rPr>
        <w:t>39</w:t>
      </w:r>
      <w:r w:rsidRPr="00093784">
        <w:rPr>
          <w:rFonts w:ascii="Consolas" w:hAnsi="Consolas"/>
          <w:color w:val="D4D4D4"/>
          <w:sz w:val="21"/>
          <w:szCs w:val="21"/>
        </w:rPr>
        <w:t xml:space="preserve">, </w:t>
      </w:r>
      <w:r w:rsidRPr="00093784">
        <w:rPr>
          <w:rFonts w:ascii="Consolas" w:hAnsi="Consolas"/>
          <w:color w:val="B5CEA8"/>
          <w:sz w:val="21"/>
          <w:szCs w:val="21"/>
        </w:rPr>
        <w:t>0.363</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7BA7D"/>
          <w:sz w:val="21"/>
          <w:szCs w:val="21"/>
        </w:rPr>
        <w:t>.signup</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9CDCFE"/>
          <w:sz w:val="21"/>
          <w:szCs w:val="21"/>
        </w:rPr>
        <w:t>color</w:t>
      </w:r>
      <w:r w:rsidRPr="00093784">
        <w:rPr>
          <w:rFonts w:ascii="Consolas" w:hAnsi="Consolas"/>
          <w:color w:val="D4D4D4"/>
          <w:sz w:val="21"/>
          <w:szCs w:val="21"/>
        </w:rPr>
        <w:t xml:space="preserve">: </w:t>
      </w:r>
      <w:r w:rsidRPr="00093784">
        <w:rPr>
          <w:rFonts w:ascii="Consolas" w:hAnsi="Consolas"/>
          <w:color w:val="CE9178"/>
          <w:sz w:val="21"/>
          <w:szCs w:val="21"/>
        </w:rPr>
        <w:t>white</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7BA7D"/>
          <w:sz w:val="21"/>
          <w:szCs w:val="21"/>
        </w:rPr>
        <w:t>#container2</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9CDCFE"/>
          <w:sz w:val="21"/>
          <w:szCs w:val="21"/>
        </w:rPr>
        <w:t>font-family</w:t>
      </w:r>
      <w:r w:rsidRPr="00093784">
        <w:rPr>
          <w:rFonts w:ascii="Consolas" w:hAnsi="Consolas"/>
          <w:color w:val="D4D4D4"/>
          <w:sz w:val="21"/>
          <w:szCs w:val="21"/>
        </w:rPr>
        <w:t xml:space="preserve">: </w:t>
      </w:r>
      <w:r w:rsidRPr="00093784">
        <w:rPr>
          <w:rFonts w:ascii="Consolas" w:hAnsi="Consolas"/>
          <w:color w:val="CE9178"/>
          <w:sz w:val="21"/>
          <w:szCs w:val="21"/>
        </w:rPr>
        <w:t>'Josefin Sans'</w:t>
      </w:r>
      <w:r w:rsidRPr="00093784">
        <w:rPr>
          <w:rFonts w:ascii="Consolas" w:hAnsi="Consolas"/>
          <w:color w:val="D4D4D4"/>
          <w:sz w:val="21"/>
          <w:szCs w:val="21"/>
        </w:rPr>
        <w:t xml:space="preserve">, </w:t>
      </w:r>
      <w:r w:rsidRPr="00093784">
        <w:rPr>
          <w:rFonts w:ascii="Consolas" w:hAnsi="Consolas"/>
          <w:color w:val="CE9178"/>
          <w:sz w:val="21"/>
          <w:szCs w:val="21"/>
        </w:rPr>
        <w:t>sans-serif</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9CDCFE"/>
          <w:sz w:val="21"/>
          <w:szCs w:val="21"/>
        </w:rPr>
        <w:t>font-style</w:t>
      </w:r>
      <w:r w:rsidRPr="00093784">
        <w:rPr>
          <w:rFonts w:ascii="Consolas" w:hAnsi="Consolas"/>
          <w:color w:val="D4D4D4"/>
          <w:sz w:val="21"/>
          <w:szCs w:val="21"/>
        </w:rPr>
        <w:t xml:space="preserve">: </w:t>
      </w:r>
      <w:r w:rsidRPr="00093784">
        <w:rPr>
          <w:rFonts w:ascii="Consolas" w:hAnsi="Consolas"/>
          <w:color w:val="CE9178"/>
          <w:sz w:val="21"/>
          <w:szCs w:val="21"/>
        </w:rPr>
        <w:t>normal</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9CDCFE"/>
          <w:sz w:val="21"/>
          <w:szCs w:val="21"/>
        </w:rPr>
        <w:t>width</w:t>
      </w:r>
      <w:r w:rsidRPr="00093784">
        <w:rPr>
          <w:rFonts w:ascii="Consolas" w:hAnsi="Consolas"/>
          <w:color w:val="D4D4D4"/>
          <w:sz w:val="21"/>
          <w:szCs w:val="21"/>
        </w:rPr>
        <w:t xml:space="preserve">: </w:t>
      </w:r>
      <w:r w:rsidRPr="00093784">
        <w:rPr>
          <w:rFonts w:ascii="Consolas" w:hAnsi="Consolas"/>
          <w:color w:val="B5CEA8"/>
          <w:sz w:val="21"/>
          <w:szCs w:val="21"/>
        </w:rPr>
        <w:t>100%</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9CDCFE"/>
          <w:sz w:val="21"/>
          <w:szCs w:val="21"/>
        </w:rPr>
        <w:t>box-sizing</w:t>
      </w:r>
      <w:r w:rsidRPr="00093784">
        <w:rPr>
          <w:rFonts w:ascii="Consolas" w:hAnsi="Consolas"/>
          <w:color w:val="D4D4D4"/>
          <w:sz w:val="21"/>
          <w:szCs w:val="21"/>
        </w:rPr>
        <w:t xml:space="preserve">: </w:t>
      </w:r>
      <w:r w:rsidRPr="00093784">
        <w:rPr>
          <w:rFonts w:ascii="Consolas" w:hAnsi="Consolas"/>
          <w:color w:val="CE9178"/>
          <w:sz w:val="21"/>
          <w:szCs w:val="21"/>
        </w:rPr>
        <w:t>border-box</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9CDCFE"/>
          <w:sz w:val="21"/>
          <w:szCs w:val="21"/>
        </w:rPr>
        <w:t>border</w:t>
      </w:r>
      <w:r w:rsidRPr="00093784">
        <w:rPr>
          <w:rFonts w:ascii="Consolas" w:hAnsi="Consolas"/>
          <w:color w:val="D4D4D4"/>
          <w:sz w:val="21"/>
          <w:szCs w:val="21"/>
        </w:rPr>
        <w:t xml:space="preserve">: </w:t>
      </w:r>
      <w:r w:rsidRPr="00093784">
        <w:rPr>
          <w:rFonts w:ascii="Consolas" w:hAnsi="Consolas"/>
          <w:color w:val="CE9178"/>
          <w:sz w:val="21"/>
          <w:szCs w:val="21"/>
        </w:rPr>
        <w:t>black</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9CDCFE"/>
          <w:sz w:val="21"/>
          <w:szCs w:val="21"/>
        </w:rPr>
        <w:t>background-color</w:t>
      </w:r>
      <w:r w:rsidRPr="00093784">
        <w:rPr>
          <w:rFonts w:ascii="Consolas" w:hAnsi="Consolas"/>
          <w:color w:val="D4D4D4"/>
          <w:sz w:val="21"/>
          <w:szCs w:val="21"/>
        </w:rPr>
        <w:t xml:space="preserve">: </w:t>
      </w:r>
      <w:r w:rsidRPr="00093784">
        <w:rPr>
          <w:rFonts w:ascii="Consolas" w:hAnsi="Consolas"/>
          <w:color w:val="CE9178"/>
          <w:sz w:val="21"/>
          <w:szCs w:val="21"/>
        </w:rPr>
        <w:t>whitesmoke</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9CDCFE"/>
          <w:sz w:val="21"/>
          <w:szCs w:val="21"/>
        </w:rPr>
        <w:t>padding</w:t>
      </w:r>
      <w:r w:rsidRPr="00093784">
        <w:rPr>
          <w:rFonts w:ascii="Consolas" w:hAnsi="Consolas"/>
          <w:color w:val="D4D4D4"/>
          <w:sz w:val="21"/>
          <w:szCs w:val="21"/>
        </w:rPr>
        <w:t xml:space="preserve">: </w:t>
      </w:r>
      <w:r w:rsidRPr="00093784">
        <w:rPr>
          <w:rFonts w:ascii="Consolas" w:hAnsi="Consolas"/>
          <w:color w:val="B5CEA8"/>
          <w:sz w:val="21"/>
          <w:szCs w:val="21"/>
        </w:rPr>
        <w:t>20px</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9CDCFE"/>
          <w:sz w:val="21"/>
          <w:szCs w:val="21"/>
        </w:rPr>
        <w:t>margin</w:t>
      </w:r>
      <w:r w:rsidRPr="00093784">
        <w:rPr>
          <w:rFonts w:ascii="Consolas" w:hAnsi="Consolas"/>
          <w:color w:val="D4D4D4"/>
          <w:sz w:val="21"/>
          <w:szCs w:val="21"/>
        </w:rPr>
        <w:t xml:space="preserve">: </w:t>
      </w:r>
      <w:r w:rsidRPr="00093784">
        <w:rPr>
          <w:rFonts w:ascii="Consolas" w:hAnsi="Consolas"/>
          <w:color w:val="B5CEA8"/>
          <w:sz w:val="21"/>
          <w:szCs w:val="21"/>
        </w:rPr>
        <w:t>20px</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9CDCFE"/>
          <w:sz w:val="21"/>
          <w:szCs w:val="21"/>
        </w:rPr>
        <w:t>border-radius</w:t>
      </w:r>
      <w:r w:rsidRPr="00093784">
        <w:rPr>
          <w:rFonts w:ascii="Consolas" w:hAnsi="Consolas"/>
          <w:color w:val="D4D4D4"/>
          <w:sz w:val="21"/>
          <w:szCs w:val="21"/>
        </w:rPr>
        <w:t xml:space="preserve">: </w:t>
      </w:r>
      <w:r w:rsidRPr="00093784">
        <w:rPr>
          <w:rFonts w:ascii="Consolas" w:hAnsi="Consolas"/>
          <w:color w:val="B5CEA8"/>
          <w:sz w:val="21"/>
          <w:szCs w:val="21"/>
        </w:rPr>
        <w:t>0.5cm</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9CDCFE"/>
          <w:sz w:val="21"/>
          <w:szCs w:val="21"/>
        </w:rPr>
        <w:t>line-height</w:t>
      </w:r>
      <w:r w:rsidRPr="00093784">
        <w:rPr>
          <w:rFonts w:ascii="Consolas" w:hAnsi="Consolas"/>
          <w:color w:val="D4D4D4"/>
          <w:sz w:val="21"/>
          <w:szCs w:val="21"/>
        </w:rPr>
        <w:t xml:space="preserve">: </w:t>
      </w:r>
      <w:r w:rsidRPr="00093784">
        <w:rPr>
          <w:rFonts w:ascii="Consolas" w:hAnsi="Consolas"/>
          <w:color w:val="B5CEA8"/>
          <w:sz w:val="21"/>
          <w:szCs w:val="21"/>
        </w:rPr>
        <w:t>1cm</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7BA7D"/>
          <w:sz w:val="21"/>
          <w:szCs w:val="21"/>
        </w:rPr>
        <w:t>.FINALBTN</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9CDCFE"/>
          <w:sz w:val="21"/>
          <w:szCs w:val="21"/>
        </w:rPr>
        <w:t>background-color</w:t>
      </w:r>
      <w:r w:rsidRPr="00093784">
        <w:rPr>
          <w:rFonts w:ascii="Consolas" w:hAnsi="Consolas"/>
          <w:color w:val="D4D4D4"/>
          <w:sz w:val="21"/>
          <w:szCs w:val="21"/>
        </w:rPr>
        <w:t xml:space="preserve">: </w:t>
      </w:r>
      <w:r w:rsidRPr="00093784">
        <w:rPr>
          <w:rFonts w:ascii="Consolas" w:hAnsi="Consolas"/>
          <w:color w:val="DCDCAA"/>
          <w:sz w:val="21"/>
          <w:szCs w:val="21"/>
        </w:rPr>
        <w:t>rgba</w:t>
      </w:r>
      <w:r w:rsidRPr="00093784">
        <w:rPr>
          <w:rFonts w:ascii="Consolas" w:hAnsi="Consolas"/>
          <w:color w:val="D4D4D4"/>
          <w:sz w:val="21"/>
          <w:szCs w:val="21"/>
        </w:rPr>
        <w:t>(</w:t>
      </w:r>
      <w:r w:rsidRPr="00093784">
        <w:rPr>
          <w:rFonts w:ascii="Consolas" w:hAnsi="Consolas"/>
          <w:color w:val="B5CEA8"/>
          <w:sz w:val="21"/>
          <w:szCs w:val="21"/>
        </w:rPr>
        <w:t>51</w:t>
      </w:r>
      <w:r w:rsidRPr="00093784">
        <w:rPr>
          <w:rFonts w:ascii="Consolas" w:hAnsi="Consolas"/>
          <w:color w:val="D4D4D4"/>
          <w:sz w:val="21"/>
          <w:szCs w:val="21"/>
        </w:rPr>
        <w:t xml:space="preserve">, </w:t>
      </w:r>
      <w:r w:rsidRPr="00093784">
        <w:rPr>
          <w:rFonts w:ascii="Consolas" w:hAnsi="Consolas"/>
          <w:color w:val="B5CEA8"/>
          <w:sz w:val="21"/>
          <w:szCs w:val="21"/>
        </w:rPr>
        <w:t>69</w:t>
      </w:r>
      <w:r w:rsidRPr="00093784">
        <w:rPr>
          <w:rFonts w:ascii="Consolas" w:hAnsi="Consolas"/>
          <w:color w:val="D4D4D4"/>
          <w:sz w:val="21"/>
          <w:szCs w:val="21"/>
        </w:rPr>
        <w:t xml:space="preserve">, </w:t>
      </w:r>
      <w:r w:rsidRPr="00093784">
        <w:rPr>
          <w:rFonts w:ascii="Consolas" w:hAnsi="Consolas"/>
          <w:color w:val="B5CEA8"/>
          <w:sz w:val="21"/>
          <w:szCs w:val="21"/>
        </w:rPr>
        <w:t>233</w:t>
      </w:r>
      <w:r w:rsidRPr="00093784">
        <w:rPr>
          <w:rFonts w:ascii="Consolas" w:hAnsi="Consolas"/>
          <w:color w:val="D4D4D4"/>
          <w:sz w:val="21"/>
          <w:szCs w:val="21"/>
        </w:rPr>
        <w:t xml:space="preserve">, </w:t>
      </w:r>
      <w:r w:rsidRPr="00093784">
        <w:rPr>
          <w:rFonts w:ascii="Consolas" w:hAnsi="Consolas"/>
          <w:color w:val="B5CEA8"/>
          <w:sz w:val="21"/>
          <w:szCs w:val="21"/>
        </w:rPr>
        <w:t>0.904</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 xml:space="preserve">    </w:t>
      </w:r>
      <w:r w:rsidRPr="00093784">
        <w:rPr>
          <w:rFonts w:ascii="Consolas" w:hAnsi="Consolas"/>
          <w:color w:val="9CDCFE"/>
          <w:sz w:val="21"/>
          <w:szCs w:val="21"/>
        </w:rPr>
        <w:t>padding</w:t>
      </w:r>
      <w:r w:rsidRPr="00093784">
        <w:rPr>
          <w:rFonts w:ascii="Consolas" w:hAnsi="Consolas"/>
          <w:color w:val="D4D4D4"/>
          <w:sz w:val="21"/>
          <w:szCs w:val="21"/>
        </w:rPr>
        <w:t xml:space="preserve">: </w:t>
      </w:r>
      <w:r w:rsidRPr="00093784">
        <w:rPr>
          <w:rFonts w:ascii="Consolas" w:hAnsi="Consolas"/>
          <w:color w:val="B5CEA8"/>
          <w:sz w:val="21"/>
          <w:szCs w:val="21"/>
        </w:rPr>
        <w:t>00.25cm</w:t>
      </w:r>
      <w:r w:rsidRPr="00093784">
        <w:rPr>
          <w:rFonts w:ascii="Consolas" w:hAnsi="Consolas"/>
          <w:color w:val="D4D4D4"/>
          <w:sz w:val="21"/>
          <w:szCs w:val="21"/>
        </w:rPr>
        <w:t>;</w:t>
      </w:r>
    </w:p>
    <w:p w:rsidR="005D62A1" w:rsidRPr="00093784" w:rsidRDefault="005D62A1" w:rsidP="005D62A1">
      <w:pPr>
        <w:widowControl/>
        <w:shd w:val="clear" w:color="auto" w:fill="1E1E1E"/>
        <w:autoSpaceDE/>
        <w:autoSpaceDN/>
        <w:adjustRightInd/>
        <w:spacing w:line="285" w:lineRule="atLeast"/>
        <w:rPr>
          <w:rFonts w:ascii="Consolas" w:hAnsi="Consolas"/>
          <w:color w:val="D4D4D4"/>
          <w:sz w:val="21"/>
          <w:szCs w:val="21"/>
        </w:rPr>
      </w:pPr>
      <w:r w:rsidRPr="00093784">
        <w:rPr>
          <w:rFonts w:ascii="Consolas" w:hAnsi="Consolas"/>
          <w:color w:val="D4D4D4"/>
          <w:sz w:val="21"/>
          <w:szCs w:val="21"/>
        </w:rPr>
        <w:t>}</w:t>
      </w:r>
    </w:p>
    <w:p w:rsidR="005D62A1" w:rsidRPr="0096176A" w:rsidRDefault="005D62A1" w:rsidP="005D62A1"/>
    <w:p w:rsidR="005D62A1" w:rsidRDefault="005D62A1" w:rsidP="005D62A1">
      <w:pPr>
        <w:spacing w:before="11"/>
        <w:rPr>
          <w:rFonts w:ascii="Arial" w:hAnsi="Arial" w:cs="Arial"/>
          <w:b/>
          <w:bCs/>
          <w:w w:val="0"/>
          <w:sz w:val="36"/>
          <w:szCs w:val="36"/>
        </w:rPr>
      </w:pPr>
    </w:p>
    <w:p w:rsidR="005D62A1" w:rsidRDefault="005D62A1" w:rsidP="005D62A1">
      <w:pPr>
        <w:rPr>
          <w:rFonts w:ascii="Arial" w:hAnsi="Arial" w:cs="Arial"/>
          <w:w w:val="0"/>
          <w:sz w:val="22"/>
          <w:szCs w:val="22"/>
        </w:rPr>
      </w:pPr>
      <w:r>
        <w:rPr>
          <w:rFonts w:ascii="Arial" w:hAnsi="Arial" w:cs="Arial"/>
          <w:w w:val="0"/>
          <w:sz w:val="22"/>
          <w:szCs w:val="22"/>
        </w:rPr>
        <w:tab/>
      </w:r>
      <w:r>
        <w:rPr>
          <w:rFonts w:ascii="Arial" w:hAnsi="Arial" w:cs="Arial"/>
          <w:w w:val="0"/>
          <w:sz w:val="22"/>
          <w:szCs w:val="22"/>
        </w:rPr>
        <w:tab/>
      </w:r>
      <w:r>
        <w:rPr>
          <w:rFonts w:ascii="Arial" w:hAnsi="Arial" w:cs="Arial"/>
          <w:w w:val="0"/>
          <w:sz w:val="22"/>
          <w:szCs w:val="22"/>
        </w:rPr>
        <w:tab/>
      </w:r>
      <w:r>
        <w:rPr>
          <w:rFonts w:ascii="Arial" w:hAnsi="Arial" w:cs="Arial"/>
          <w:w w:val="0"/>
          <w:sz w:val="22"/>
          <w:szCs w:val="22"/>
        </w:rPr>
        <w:tab/>
      </w:r>
    </w:p>
    <w:p w:rsidR="005D62A1" w:rsidRDefault="005D62A1" w:rsidP="005D62A1">
      <w:pPr>
        <w:spacing w:line="57" w:lineRule="exact"/>
        <w:ind w:left="120" w:right="-15"/>
        <w:rPr>
          <w:rFonts w:ascii="Arial" w:hAnsi="Arial" w:cs="Arial"/>
          <w:w w:val="0"/>
          <w:sz w:val="5"/>
          <w:szCs w:val="5"/>
        </w:rPr>
      </w:pPr>
      <w:r>
        <w:rPr>
          <w:noProof/>
          <w:w w:val="0"/>
          <w:sz w:val="5"/>
          <w:szCs w:val="5"/>
        </w:rPr>
        <w:drawing>
          <wp:inline distT="0" distB="0" distL="0" distR="0">
            <wp:extent cx="7019925" cy="381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7019925" cy="38100"/>
                    </a:xfrm>
                    <a:prstGeom prst="rect">
                      <a:avLst/>
                    </a:prstGeom>
                    <a:noFill/>
                    <a:ln w="9525">
                      <a:noFill/>
                      <a:miter lim="800000"/>
                      <a:headEnd/>
                      <a:tailEnd/>
                    </a:ln>
                  </pic:spPr>
                </pic:pic>
              </a:graphicData>
            </a:graphic>
          </wp:inline>
        </w:drawing>
      </w:r>
    </w:p>
    <w:p w:rsidR="005D62A1" w:rsidRDefault="005D62A1" w:rsidP="005D62A1">
      <w:pPr>
        <w:rPr>
          <w:rFonts w:ascii="Arial" w:hAnsi="Arial" w:cs="Arial"/>
          <w:w w:val="0"/>
          <w:sz w:val="27"/>
          <w:szCs w:val="27"/>
        </w:rPr>
      </w:pPr>
    </w:p>
    <w:p w:rsidR="005D62A1" w:rsidRDefault="005D62A1" w:rsidP="005D62A1">
      <w:pPr>
        <w:pStyle w:val="Heading3"/>
        <w:spacing w:before="87"/>
        <w:ind w:left="520" w:right="498"/>
        <w:jc w:val="center"/>
        <w:rPr>
          <w:rFonts w:ascii="Arial" w:hAnsi="Arial" w:cs="Arial"/>
          <w:b/>
          <w:bCs/>
          <w:w w:val="0"/>
          <w:sz w:val="31"/>
          <w:szCs w:val="31"/>
        </w:rPr>
      </w:pPr>
      <w:r>
        <w:rPr>
          <w:rFonts w:ascii="Arial" w:hAnsi="Arial" w:cs="Arial"/>
          <w:b/>
          <w:bCs/>
          <w:w w:val="0"/>
          <w:sz w:val="31"/>
          <w:szCs w:val="31"/>
        </w:rPr>
        <w:t>SNAPSHOTS</w:t>
      </w:r>
    </w:p>
    <w:p w:rsidR="005D62A1" w:rsidRDefault="005D62A1" w:rsidP="005D62A1">
      <w:pPr>
        <w:spacing w:before="7"/>
        <w:rPr>
          <w:rFonts w:ascii="Arial" w:hAnsi="Arial" w:cs="Arial"/>
          <w:b/>
          <w:bCs/>
          <w:w w:val="0"/>
          <w:sz w:val="20"/>
          <w:szCs w:val="20"/>
        </w:rPr>
      </w:pPr>
    </w:p>
    <w:p w:rsidR="005D62A1" w:rsidRDefault="005D62A1" w:rsidP="005D62A1">
      <w:pPr>
        <w:tabs>
          <w:tab w:val="left" w:pos="4529"/>
        </w:tabs>
        <w:spacing w:before="62"/>
        <w:ind w:left="4528"/>
        <w:rPr>
          <w:rFonts w:ascii="Arial" w:hAnsi="Arial" w:cs="Arial"/>
          <w:b/>
          <w:bCs/>
          <w:w w:val="0"/>
          <w:sz w:val="22"/>
          <w:szCs w:val="22"/>
        </w:rPr>
      </w:pPr>
    </w:p>
    <w:p w:rsidR="005D62A1" w:rsidRDefault="005D62A1" w:rsidP="005D62A1">
      <w:pPr>
        <w:rPr>
          <w:rFonts w:ascii="Arial" w:hAnsi="Arial" w:cs="Arial"/>
          <w:w w:val="0"/>
          <w:sz w:val="22"/>
          <w:szCs w:val="22"/>
        </w:rPr>
      </w:pPr>
      <w:r>
        <w:rPr>
          <w:rFonts w:ascii="Arial" w:hAnsi="Arial" w:cs="Arial"/>
          <w:noProof/>
          <w:w w:val="0"/>
          <w:sz w:val="22"/>
          <w:szCs w:val="22"/>
        </w:rPr>
        <w:drawing>
          <wp:inline distT="0" distB="0" distL="0" distR="0">
            <wp:extent cx="12858750" cy="5610225"/>
            <wp:effectExtent l="19050" t="0" r="0" b="0"/>
            <wp:docPr id="4" name="Picture 17" descr="C:\Users\jackie\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ckie\Pictures\Screenshots\Screenshot (25).png"/>
                    <pic:cNvPicPr>
                      <a:picLocks noChangeAspect="1" noChangeArrowheads="1"/>
                    </pic:cNvPicPr>
                  </pic:nvPicPr>
                  <pic:blipFill>
                    <a:blip r:embed="rId13"/>
                    <a:srcRect/>
                    <a:stretch>
                      <a:fillRect/>
                    </a:stretch>
                  </pic:blipFill>
                  <pic:spPr bwMode="auto">
                    <a:xfrm>
                      <a:off x="0" y="0"/>
                      <a:ext cx="12858750" cy="5610225"/>
                    </a:xfrm>
                    <a:prstGeom prst="rect">
                      <a:avLst/>
                    </a:prstGeom>
                    <a:noFill/>
                    <a:ln w="9525">
                      <a:noFill/>
                      <a:miter lim="800000"/>
                      <a:headEnd/>
                      <a:tailEnd/>
                    </a:ln>
                  </pic:spPr>
                </pic:pic>
              </a:graphicData>
            </a:graphic>
          </wp:inline>
        </w:drawing>
      </w:r>
      <w:r>
        <w:rPr>
          <w:rFonts w:ascii="Arial" w:hAnsi="Arial" w:cs="Arial"/>
          <w:noProof/>
          <w:w w:val="0"/>
          <w:sz w:val="22"/>
          <w:szCs w:val="22"/>
        </w:rPr>
        <w:lastRenderedPageBreak/>
        <w:drawing>
          <wp:inline distT="0" distB="0" distL="0" distR="0">
            <wp:extent cx="12887325" cy="6248400"/>
            <wp:effectExtent l="19050" t="0" r="9525" b="0"/>
            <wp:docPr id="5" name="Picture 16" descr="C:\Users\jackie\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ckie\Pictures\Screenshots\Screenshot (24).png"/>
                    <pic:cNvPicPr>
                      <a:picLocks noChangeAspect="1" noChangeArrowheads="1"/>
                    </pic:cNvPicPr>
                  </pic:nvPicPr>
                  <pic:blipFill>
                    <a:blip r:embed="rId14"/>
                    <a:srcRect/>
                    <a:stretch>
                      <a:fillRect/>
                    </a:stretch>
                  </pic:blipFill>
                  <pic:spPr bwMode="auto">
                    <a:xfrm>
                      <a:off x="0" y="0"/>
                      <a:ext cx="12887325" cy="6248400"/>
                    </a:xfrm>
                    <a:prstGeom prst="rect">
                      <a:avLst/>
                    </a:prstGeom>
                    <a:noFill/>
                    <a:ln w="9525">
                      <a:noFill/>
                      <a:miter lim="800000"/>
                      <a:headEnd/>
                      <a:tailEnd/>
                    </a:ln>
                  </pic:spPr>
                </pic:pic>
              </a:graphicData>
            </a:graphic>
          </wp:inline>
        </w:drawing>
      </w:r>
      <w:r>
        <w:rPr>
          <w:rFonts w:ascii="Arial" w:hAnsi="Arial" w:cs="Arial"/>
          <w:noProof/>
          <w:w w:val="0"/>
          <w:sz w:val="22"/>
          <w:szCs w:val="22"/>
        </w:rPr>
        <w:lastRenderedPageBreak/>
        <w:drawing>
          <wp:inline distT="0" distB="0" distL="0" distR="0">
            <wp:extent cx="12915900" cy="5638800"/>
            <wp:effectExtent l="19050" t="0" r="0" b="0"/>
            <wp:docPr id="6" name="Picture 15" descr="C:\Users\jackie\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ie\Pictures\Screenshots\Screenshot (23).png"/>
                    <pic:cNvPicPr>
                      <a:picLocks noChangeAspect="1" noChangeArrowheads="1"/>
                    </pic:cNvPicPr>
                  </pic:nvPicPr>
                  <pic:blipFill>
                    <a:blip r:embed="rId15"/>
                    <a:srcRect/>
                    <a:stretch>
                      <a:fillRect/>
                    </a:stretch>
                  </pic:blipFill>
                  <pic:spPr bwMode="auto">
                    <a:xfrm>
                      <a:off x="0" y="0"/>
                      <a:ext cx="12915900" cy="5638800"/>
                    </a:xfrm>
                    <a:prstGeom prst="rect">
                      <a:avLst/>
                    </a:prstGeom>
                    <a:noFill/>
                    <a:ln w="9525">
                      <a:noFill/>
                      <a:miter lim="800000"/>
                      <a:headEnd/>
                      <a:tailEnd/>
                    </a:ln>
                  </pic:spPr>
                </pic:pic>
              </a:graphicData>
            </a:graphic>
          </wp:inline>
        </w:drawing>
      </w:r>
      <w:r>
        <w:rPr>
          <w:rFonts w:ascii="Arial" w:hAnsi="Arial" w:cs="Arial"/>
          <w:noProof/>
          <w:w w:val="0"/>
          <w:sz w:val="22"/>
          <w:szCs w:val="22"/>
        </w:rPr>
        <w:lastRenderedPageBreak/>
        <w:drawing>
          <wp:inline distT="0" distB="0" distL="0" distR="0">
            <wp:extent cx="12915900" cy="5686425"/>
            <wp:effectExtent l="19050" t="0" r="0" b="0"/>
            <wp:docPr id="7" name="Picture 14" descr="C:\Users\jackie\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ckie\Pictures\Screenshots\Screenshot (22).png"/>
                    <pic:cNvPicPr>
                      <a:picLocks noChangeAspect="1" noChangeArrowheads="1"/>
                    </pic:cNvPicPr>
                  </pic:nvPicPr>
                  <pic:blipFill>
                    <a:blip r:embed="rId16"/>
                    <a:srcRect/>
                    <a:stretch>
                      <a:fillRect/>
                    </a:stretch>
                  </pic:blipFill>
                  <pic:spPr bwMode="auto">
                    <a:xfrm>
                      <a:off x="0" y="0"/>
                      <a:ext cx="12915900" cy="5686425"/>
                    </a:xfrm>
                    <a:prstGeom prst="rect">
                      <a:avLst/>
                    </a:prstGeom>
                    <a:noFill/>
                    <a:ln w="9525">
                      <a:noFill/>
                      <a:miter lim="800000"/>
                      <a:headEnd/>
                      <a:tailEnd/>
                    </a:ln>
                  </pic:spPr>
                </pic:pic>
              </a:graphicData>
            </a:graphic>
          </wp:inline>
        </w:drawing>
      </w:r>
      <w:r>
        <w:rPr>
          <w:rFonts w:ascii="Arial" w:hAnsi="Arial" w:cs="Arial"/>
          <w:noProof/>
          <w:w w:val="0"/>
          <w:sz w:val="22"/>
          <w:szCs w:val="22"/>
        </w:rPr>
        <w:lastRenderedPageBreak/>
        <w:drawing>
          <wp:inline distT="0" distB="0" distL="0" distR="0">
            <wp:extent cx="12887325" cy="6162675"/>
            <wp:effectExtent l="19050" t="0" r="9525" b="0"/>
            <wp:docPr id="8" name="Picture 13" descr="C:\Users\jackie\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ie\Pictures\Screenshots\Screenshot (21).png"/>
                    <pic:cNvPicPr>
                      <a:picLocks noChangeAspect="1" noChangeArrowheads="1"/>
                    </pic:cNvPicPr>
                  </pic:nvPicPr>
                  <pic:blipFill>
                    <a:blip r:embed="rId17"/>
                    <a:srcRect/>
                    <a:stretch>
                      <a:fillRect/>
                    </a:stretch>
                  </pic:blipFill>
                  <pic:spPr bwMode="auto">
                    <a:xfrm>
                      <a:off x="0" y="0"/>
                      <a:ext cx="12887325" cy="6162675"/>
                    </a:xfrm>
                    <a:prstGeom prst="rect">
                      <a:avLst/>
                    </a:prstGeom>
                    <a:noFill/>
                    <a:ln w="9525">
                      <a:noFill/>
                      <a:miter lim="800000"/>
                      <a:headEnd/>
                      <a:tailEnd/>
                    </a:ln>
                  </pic:spPr>
                </pic:pic>
              </a:graphicData>
            </a:graphic>
          </wp:inline>
        </w:drawing>
      </w:r>
      <w:r>
        <w:rPr>
          <w:rFonts w:ascii="Arial" w:hAnsi="Arial" w:cs="Arial"/>
          <w:noProof/>
          <w:w w:val="0"/>
          <w:sz w:val="22"/>
          <w:szCs w:val="22"/>
        </w:rPr>
        <w:lastRenderedPageBreak/>
        <w:drawing>
          <wp:inline distT="0" distB="0" distL="0" distR="0">
            <wp:extent cx="12801600" cy="6343650"/>
            <wp:effectExtent l="19050" t="0" r="0" b="0"/>
            <wp:docPr id="9" name="Picture 12" descr="C:\Users\jackie\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ie\Pictures\Screenshots\Screenshot (20).png"/>
                    <pic:cNvPicPr>
                      <a:picLocks noChangeAspect="1" noChangeArrowheads="1"/>
                    </pic:cNvPicPr>
                  </pic:nvPicPr>
                  <pic:blipFill>
                    <a:blip r:embed="rId18"/>
                    <a:srcRect/>
                    <a:stretch>
                      <a:fillRect/>
                    </a:stretch>
                  </pic:blipFill>
                  <pic:spPr bwMode="auto">
                    <a:xfrm>
                      <a:off x="0" y="0"/>
                      <a:ext cx="12801600" cy="6343650"/>
                    </a:xfrm>
                    <a:prstGeom prst="rect">
                      <a:avLst/>
                    </a:prstGeom>
                    <a:noFill/>
                    <a:ln w="9525">
                      <a:noFill/>
                      <a:miter lim="800000"/>
                      <a:headEnd/>
                      <a:tailEnd/>
                    </a:ln>
                  </pic:spPr>
                </pic:pic>
              </a:graphicData>
            </a:graphic>
          </wp:inline>
        </w:drawing>
      </w:r>
      <w:r>
        <w:rPr>
          <w:rFonts w:ascii="Arial" w:hAnsi="Arial" w:cs="Arial"/>
          <w:noProof/>
          <w:w w:val="0"/>
          <w:sz w:val="22"/>
          <w:szCs w:val="22"/>
        </w:rPr>
        <w:lastRenderedPageBreak/>
        <w:drawing>
          <wp:inline distT="0" distB="0" distL="0" distR="0">
            <wp:extent cx="12830175" cy="4419600"/>
            <wp:effectExtent l="19050" t="0" r="9525" b="0"/>
            <wp:docPr id="10" name="Picture 11" descr="C:\Users\jackie\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ckie\Pictures\Screenshots\Screenshot (14).png"/>
                    <pic:cNvPicPr>
                      <a:picLocks noChangeAspect="1" noChangeArrowheads="1"/>
                    </pic:cNvPicPr>
                  </pic:nvPicPr>
                  <pic:blipFill>
                    <a:blip r:embed="rId19"/>
                    <a:srcRect/>
                    <a:stretch>
                      <a:fillRect/>
                    </a:stretch>
                  </pic:blipFill>
                  <pic:spPr bwMode="auto">
                    <a:xfrm>
                      <a:off x="0" y="0"/>
                      <a:ext cx="12830175" cy="4419600"/>
                    </a:xfrm>
                    <a:prstGeom prst="rect">
                      <a:avLst/>
                    </a:prstGeom>
                    <a:noFill/>
                    <a:ln w="9525">
                      <a:noFill/>
                      <a:miter lim="800000"/>
                      <a:headEnd/>
                      <a:tailEnd/>
                    </a:ln>
                  </pic:spPr>
                </pic:pic>
              </a:graphicData>
            </a:graphic>
          </wp:inline>
        </w:drawing>
      </w:r>
      <w:r>
        <w:rPr>
          <w:rFonts w:ascii="Arial" w:hAnsi="Arial" w:cs="Arial"/>
          <w:noProof/>
          <w:w w:val="0"/>
          <w:sz w:val="22"/>
          <w:szCs w:val="22"/>
        </w:rPr>
        <w:lastRenderedPageBreak/>
        <w:drawing>
          <wp:inline distT="0" distB="0" distL="0" distR="0">
            <wp:extent cx="12763500" cy="4371975"/>
            <wp:effectExtent l="19050" t="0" r="0" b="0"/>
            <wp:docPr id="11" name="Picture 10" descr="C:\Users\jackie\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ckie\Pictures\Screenshots\Screenshot (12).png"/>
                    <pic:cNvPicPr>
                      <a:picLocks noChangeAspect="1" noChangeArrowheads="1"/>
                    </pic:cNvPicPr>
                  </pic:nvPicPr>
                  <pic:blipFill>
                    <a:blip r:embed="rId20"/>
                    <a:srcRect/>
                    <a:stretch>
                      <a:fillRect/>
                    </a:stretch>
                  </pic:blipFill>
                  <pic:spPr bwMode="auto">
                    <a:xfrm>
                      <a:off x="0" y="0"/>
                      <a:ext cx="12763500" cy="4371975"/>
                    </a:xfrm>
                    <a:prstGeom prst="rect">
                      <a:avLst/>
                    </a:prstGeom>
                    <a:noFill/>
                    <a:ln w="9525">
                      <a:noFill/>
                      <a:miter lim="800000"/>
                      <a:headEnd/>
                      <a:tailEnd/>
                    </a:ln>
                  </pic:spPr>
                </pic:pic>
              </a:graphicData>
            </a:graphic>
          </wp:inline>
        </w:drawing>
      </w:r>
      <w:r>
        <w:rPr>
          <w:rFonts w:ascii="Arial" w:hAnsi="Arial" w:cs="Arial"/>
          <w:noProof/>
          <w:w w:val="0"/>
          <w:sz w:val="22"/>
          <w:szCs w:val="22"/>
        </w:rPr>
        <w:lastRenderedPageBreak/>
        <w:drawing>
          <wp:inline distT="0" distB="0" distL="0" distR="0">
            <wp:extent cx="12620625" cy="5429250"/>
            <wp:effectExtent l="19050" t="0" r="9525" b="0"/>
            <wp:docPr id="12" name="Picture 9" descr="C:\Users\jackie\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ie\Pictures\Screenshots\Screenshot (10).png"/>
                    <pic:cNvPicPr>
                      <a:picLocks noChangeAspect="1" noChangeArrowheads="1"/>
                    </pic:cNvPicPr>
                  </pic:nvPicPr>
                  <pic:blipFill>
                    <a:blip r:embed="rId21"/>
                    <a:srcRect/>
                    <a:stretch>
                      <a:fillRect/>
                    </a:stretch>
                  </pic:blipFill>
                  <pic:spPr bwMode="auto">
                    <a:xfrm>
                      <a:off x="0" y="0"/>
                      <a:ext cx="12620625" cy="5429250"/>
                    </a:xfrm>
                    <a:prstGeom prst="rect">
                      <a:avLst/>
                    </a:prstGeom>
                    <a:noFill/>
                    <a:ln w="9525">
                      <a:noFill/>
                      <a:miter lim="800000"/>
                      <a:headEnd/>
                      <a:tailEnd/>
                    </a:ln>
                  </pic:spPr>
                </pic:pic>
              </a:graphicData>
            </a:graphic>
          </wp:inline>
        </w:drawing>
      </w:r>
      <w:r>
        <w:rPr>
          <w:rFonts w:ascii="Arial" w:hAnsi="Arial" w:cs="Arial"/>
          <w:noProof/>
          <w:w w:val="0"/>
          <w:sz w:val="22"/>
          <w:szCs w:val="22"/>
        </w:rPr>
        <w:lastRenderedPageBreak/>
        <w:drawing>
          <wp:inline distT="0" distB="0" distL="0" distR="0">
            <wp:extent cx="12887325" cy="6429375"/>
            <wp:effectExtent l="19050" t="0" r="9525" b="0"/>
            <wp:docPr id="13" name="Picture 8" descr="C:\Users\jackie\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ie\Pictures\Screenshots\Screenshot (8).png"/>
                    <pic:cNvPicPr>
                      <a:picLocks noChangeAspect="1" noChangeArrowheads="1"/>
                    </pic:cNvPicPr>
                  </pic:nvPicPr>
                  <pic:blipFill>
                    <a:blip r:embed="rId22"/>
                    <a:srcRect/>
                    <a:stretch>
                      <a:fillRect/>
                    </a:stretch>
                  </pic:blipFill>
                  <pic:spPr bwMode="auto">
                    <a:xfrm>
                      <a:off x="0" y="0"/>
                      <a:ext cx="12887325" cy="6429375"/>
                    </a:xfrm>
                    <a:prstGeom prst="rect">
                      <a:avLst/>
                    </a:prstGeom>
                    <a:noFill/>
                    <a:ln w="9525">
                      <a:noFill/>
                      <a:miter lim="800000"/>
                      <a:headEnd/>
                      <a:tailEnd/>
                    </a:ln>
                  </pic:spPr>
                </pic:pic>
              </a:graphicData>
            </a:graphic>
          </wp:inline>
        </w:drawing>
      </w:r>
      <w:r>
        <w:rPr>
          <w:rFonts w:ascii="Arial" w:hAnsi="Arial" w:cs="Arial"/>
          <w:noProof/>
          <w:w w:val="0"/>
          <w:sz w:val="22"/>
          <w:szCs w:val="22"/>
        </w:rPr>
        <w:lastRenderedPageBreak/>
        <w:drawing>
          <wp:inline distT="0" distB="0" distL="0" distR="0">
            <wp:extent cx="12973050" cy="6191250"/>
            <wp:effectExtent l="19050" t="0" r="0" b="0"/>
            <wp:docPr id="14" name="Picture 7" descr="C:\Users\jackie\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ie\Pictures\Screenshots\Screenshot (6).png"/>
                    <pic:cNvPicPr>
                      <a:picLocks noChangeAspect="1" noChangeArrowheads="1"/>
                    </pic:cNvPicPr>
                  </pic:nvPicPr>
                  <pic:blipFill>
                    <a:blip r:embed="rId23"/>
                    <a:srcRect/>
                    <a:stretch>
                      <a:fillRect/>
                    </a:stretch>
                  </pic:blipFill>
                  <pic:spPr bwMode="auto">
                    <a:xfrm>
                      <a:off x="0" y="0"/>
                      <a:ext cx="12973050" cy="6191250"/>
                    </a:xfrm>
                    <a:prstGeom prst="rect">
                      <a:avLst/>
                    </a:prstGeom>
                    <a:noFill/>
                    <a:ln w="9525">
                      <a:noFill/>
                      <a:miter lim="800000"/>
                      <a:headEnd/>
                      <a:tailEnd/>
                    </a:ln>
                  </pic:spPr>
                </pic:pic>
              </a:graphicData>
            </a:graphic>
          </wp:inline>
        </w:drawing>
      </w:r>
      <w:r>
        <w:rPr>
          <w:rFonts w:ascii="Arial" w:hAnsi="Arial" w:cs="Arial"/>
          <w:noProof/>
          <w:w w:val="0"/>
          <w:sz w:val="22"/>
          <w:szCs w:val="22"/>
        </w:rPr>
        <w:lastRenderedPageBreak/>
        <w:drawing>
          <wp:inline distT="0" distB="0" distL="0" distR="0">
            <wp:extent cx="12915900" cy="6276975"/>
            <wp:effectExtent l="19050" t="0" r="0" b="0"/>
            <wp:docPr id="15" name="Picture 6" descr="C:\Users\jackie\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ie\Pictures\Screenshots\Screenshot (5).png"/>
                    <pic:cNvPicPr>
                      <a:picLocks noChangeAspect="1" noChangeArrowheads="1"/>
                    </pic:cNvPicPr>
                  </pic:nvPicPr>
                  <pic:blipFill>
                    <a:blip r:embed="rId24"/>
                    <a:srcRect/>
                    <a:stretch>
                      <a:fillRect/>
                    </a:stretch>
                  </pic:blipFill>
                  <pic:spPr bwMode="auto">
                    <a:xfrm>
                      <a:off x="0" y="0"/>
                      <a:ext cx="12915900" cy="6276975"/>
                    </a:xfrm>
                    <a:prstGeom prst="rect">
                      <a:avLst/>
                    </a:prstGeom>
                    <a:noFill/>
                    <a:ln w="9525">
                      <a:noFill/>
                      <a:miter lim="800000"/>
                      <a:headEnd/>
                      <a:tailEnd/>
                    </a:ln>
                  </pic:spPr>
                </pic:pic>
              </a:graphicData>
            </a:graphic>
          </wp:inline>
        </w:drawing>
      </w:r>
    </w:p>
    <w:p w:rsidR="005D62A1" w:rsidRDefault="005D62A1" w:rsidP="005D62A1">
      <w:pPr>
        <w:spacing w:before="9"/>
        <w:rPr>
          <w:rFonts w:ascii="Arial" w:hAnsi="Arial" w:cs="Arial"/>
          <w:b/>
          <w:bCs/>
          <w:w w:val="0"/>
          <w:sz w:val="29"/>
          <w:szCs w:val="29"/>
        </w:rPr>
      </w:pPr>
    </w:p>
    <w:p w:rsidR="005D62A1" w:rsidRDefault="005D62A1" w:rsidP="005D62A1">
      <w:pPr>
        <w:ind w:left="235"/>
        <w:rPr>
          <w:rFonts w:ascii="Arial" w:hAnsi="Arial" w:cs="Arial"/>
          <w:w w:val="0"/>
          <w:sz w:val="20"/>
          <w:szCs w:val="20"/>
        </w:rPr>
      </w:pPr>
    </w:p>
    <w:p w:rsidR="005D62A1" w:rsidRDefault="005D62A1" w:rsidP="005D62A1">
      <w:pPr>
        <w:rPr>
          <w:rFonts w:ascii="Arial" w:hAnsi="Arial" w:cs="Arial"/>
          <w:b/>
          <w:bCs/>
          <w:w w:val="0"/>
          <w:sz w:val="20"/>
          <w:szCs w:val="20"/>
        </w:rPr>
      </w:pPr>
    </w:p>
    <w:p w:rsidR="005D62A1" w:rsidRDefault="005D62A1" w:rsidP="005D62A1">
      <w:pPr>
        <w:rPr>
          <w:rFonts w:ascii="Arial" w:hAnsi="Arial" w:cs="Arial"/>
          <w:b/>
          <w:bCs/>
          <w:w w:val="0"/>
          <w:sz w:val="20"/>
          <w:szCs w:val="20"/>
        </w:rPr>
      </w:pPr>
    </w:p>
    <w:p w:rsidR="005D62A1" w:rsidRDefault="005D62A1" w:rsidP="005D62A1">
      <w:pPr>
        <w:rPr>
          <w:rFonts w:ascii="Arial" w:hAnsi="Arial" w:cs="Arial"/>
          <w:w w:val="0"/>
          <w:sz w:val="20"/>
          <w:szCs w:val="20"/>
        </w:rPr>
      </w:pPr>
    </w:p>
    <w:p w:rsidR="005D62A1" w:rsidRDefault="005D62A1" w:rsidP="005D62A1">
      <w:pPr>
        <w:rPr>
          <w:rFonts w:ascii="Arial" w:hAnsi="Arial" w:cs="Arial"/>
          <w:b/>
          <w:bCs/>
          <w:w w:val="0"/>
          <w:sz w:val="20"/>
          <w:szCs w:val="20"/>
        </w:rPr>
      </w:pPr>
    </w:p>
    <w:p w:rsidR="005D62A1" w:rsidRDefault="005D62A1" w:rsidP="005D62A1">
      <w:pPr>
        <w:rPr>
          <w:rFonts w:ascii="Arial" w:hAnsi="Arial" w:cs="Arial"/>
          <w:b/>
          <w:bCs/>
          <w:w w:val="0"/>
          <w:sz w:val="20"/>
          <w:szCs w:val="20"/>
        </w:rPr>
      </w:pPr>
      <w:r>
        <w:rPr>
          <w:rFonts w:ascii="Arial" w:hAnsi="Arial" w:cs="Arial"/>
          <w:b/>
          <w:noProof/>
          <w:w w:val="0"/>
          <w:sz w:val="20"/>
          <w:szCs w:val="20"/>
        </w:rPr>
        <w:lastRenderedPageBreak/>
        <w:drawing>
          <wp:inline distT="0" distB="0" distL="0" distR="0">
            <wp:extent cx="5838825" cy="2838450"/>
            <wp:effectExtent l="19050" t="0" r="9525" b="0"/>
            <wp:docPr id="16" name="Picture 18" descr="C:\Users\jackie\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ckie\Pictures\Screenshots\Screenshot (27).png"/>
                    <pic:cNvPicPr>
                      <a:picLocks noChangeAspect="1" noChangeArrowheads="1"/>
                    </pic:cNvPicPr>
                  </pic:nvPicPr>
                  <pic:blipFill>
                    <a:blip r:embed="rId25"/>
                    <a:srcRect/>
                    <a:stretch>
                      <a:fillRect/>
                    </a:stretch>
                  </pic:blipFill>
                  <pic:spPr bwMode="auto">
                    <a:xfrm>
                      <a:off x="0" y="0"/>
                      <a:ext cx="5838825" cy="2838450"/>
                    </a:xfrm>
                    <a:prstGeom prst="rect">
                      <a:avLst/>
                    </a:prstGeom>
                    <a:noFill/>
                    <a:ln w="9525">
                      <a:noFill/>
                      <a:miter lim="800000"/>
                      <a:headEnd/>
                      <a:tailEnd/>
                    </a:ln>
                  </pic:spPr>
                </pic:pic>
              </a:graphicData>
            </a:graphic>
          </wp:inline>
        </w:drawing>
      </w:r>
    </w:p>
    <w:p w:rsidR="005D62A1" w:rsidRDefault="005D62A1" w:rsidP="005D62A1">
      <w:pPr>
        <w:rPr>
          <w:rFonts w:ascii="Arial" w:hAnsi="Arial" w:cs="Arial"/>
          <w:b/>
          <w:bCs/>
          <w:w w:val="0"/>
          <w:sz w:val="20"/>
          <w:szCs w:val="20"/>
        </w:rPr>
      </w:pPr>
    </w:p>
    <w:p w:rsidR="005D62A1" w:rsidRDefault="005D62A1" w:rsidP="005D62A1">
      <w:pPr>
        <w:spacing w:before="7"/>
        <w:rPr>
          <w:rFonts w:ascii="Arial" w:hAnsi="Arial" w:cs="Arial"/>
          <w:b/>
          <w:bCs/>
          <w:w w:val="0"/>
          <w:sz w:val="17"/>
          <w:szCs w:val="17"/>
        </w:rPr>
      </w:pPr>
    </w:p>
    <w:p w:rsidR="005D62A1" w:rsidRDefault="005D62A1" w:rsidP="005D62A1">
      <w:pPr>
        <w:ind w:left="117"/>
        <w:rPr>
          <w:rFonts w:ascii="Arial" w:hAnsi="Arial" w:cs="Arial"/>
          <w:w w:val="0"/>
          <w:sz w:val="20"/>
          <w:szCs w:val="20"/>
        </w:rPr>
      </w:pPr>
    </w:p>
    <w:p w:rsidR="005D62A1" w:rsidRDefault="005D62A1" w:rsidP="005D62A1">
      <w:pPr>
        <w:spacing w:before="1"/>
        <w:rPr>
          <w:rFonts w:ascii="Arial" w:hAnsi="Arial" w:cs="Arial"/>
          <w:b/>
          <w:bCs/>
          <w:w w:val="0"/>
          <w:sz w:val="21"/>
          <w:szCs w:val="21"/>
        </w:rPr>
      </w:pPr>
    </w:p>
    <w:p w:rsidR="005D62A1" w:rsidRDefault="005D62A1" w:rsidP="005D62A1">
      <w:pPr>
        <w:rPr>
          <w:rFonts w:ascii="Arial" w:hAnsi="Arial" w:cs="Arial"/>
          <w:w w:val="0"/>
          <w:sz w:val="20"/>
          <w:szCs w:val="20"/>
        </w:rPr>
      </w:pPr>
    </w:p>
    <w:p w:rsidR="005D62A1" w:rsidRDefault="005D62A1" w:rsidP="005D62A1">
      <w:pPr>
        <w:rPr>
          <w:rFonts w:ascii="Arial" w:hAnsi="Arial" w:cs="Arial"/>
          <w:b/>
          <w:bCs/>
          <w:w w:val="0"/>
          <w:sz w:val="20"/>
          <w:szCs w:val="20"/>
        </w:rPr>
      </w:pPr>
    </w:p>
    <w:p w:rsidR="005D62A1" w:rsidRDefault="005D62A1" w:rsidP="005D62A1">
      <w:pPr>
        <w:rPr>
          <w:rFonts w:ascii="Arial" w:hAnsi="Arial" w:cs="Arial"/>
          <w:b/>
          <w:bCs/>
          <w:w w:val="0"/>
          <w:sz w:val="20"/>
          <w:szCs w:val="20"/>
        </w:rPr>
      </w:pPr>
    </w:p>
    <w:p w:rsidR="005D62A1" w:rsidRDefault="005D62A1" w:rsidP="005D62A1">
      <w:pPr>
        <w:rPr>
          <w:rFonts w:ascii="Arial" w:hAnsi="Arial" w:cs="Arial"/>
          <w:b/>
          <w:bCs/>
          <w:w w:val="0"/>
          <w:sz w:val="20"/>
          <w:szCs w:val="20"/>
        </w:rPr>
      </w:pPr>
    </w:p>
    <w:p w:rsidR="005D62A1" w:rsidRDefault="005D62A1" w:rsidP="005D62A1">
      <w:pPr>
        <w:spacing w:before="10" w:after="1"/>
        <w:rPr>
          <w:rFonts w:ascii="Arial" w:hAnsi="Arial" w:cs="Arial"/>
          <w:b/>
          <w:bCs/>
          <w:w w:val="0"/>
        </w:rPr>
      </w:pPr>
    </w:p>
    <w:p w:rsidR="005D62A1" w:rsidRDefault="005D62A1" w:rsidP="005D62A1">
      <w:pPr>
        <w:ind w:left="235"/>
        <w:rPr>
          <w:rFonts w:ascii="Arial" w:hAnsi="Arial" w:cs="Arial"/>
          <w:w w:val="0"/>
          <w:sz w:val="20"/>
          <w:szCs w:val="20"/>
        </w:rPr>
      </w:pPr>
    </w:p>
    <w:p w:rsidR="005D62A1" w:rsidRDefault="005D62A1" w:rsidP="005D62A1">
      <w:pPr>
        <w:rPr>
          <w:rFonts w:ascii="Arial" w:hAnsi="Arial" w:cs="Arial"/>
          <w:b/>
          <w:bCs/>
          <w:w w:val="0"/>
          <w:sz w:val="20"/>
          <w:szCs w:val="20"/>
        </w:rPr>
      </w:pPr>
    </w:p>
    <w:p w:rsidR="005D62A1" w:rsidRDefault="005D62A1" w:rsidP="005D62A1">
      <w:pPr>
        <w:spacing w:before="2"/>
        <w:rPr>
          <w:rFonts w:ascii="Arial" w:hAnsi="Arial" w:cs="Arial"/>
          <w:b/>
          <w:bCs/>
          <w:w w:val="0"/>
          <w:sz w:val="16"/>
          <w:szCs w:val="16"/>
        </w:rPr>
      </w:pPr>
    </w:p>
    <w:p w:rsidR="005D62A1" w:rsidRDefault="005D62A1" w:rsidP="005D62A1">
      <w:pPr>
        <w:rPr>
          <w:rFonts w:ascii="Arial" w:hAnsi="Arial" w:cs="Arial"/>
          <w:w w:val="0"/>
          <w:sz w:val="23"/>
          <w:szCs w:val="23"/>
        </w:rPr>
      </w:pPr>
    </w:p>
    <w:p w:rsidR="005D62A1" w:rsidRDefault="005D62A1" w:rsidP="005D62A1">
      <w:pPr>
        <w:rPr>
          <w:rFonts w:ascii="Arial" w:hAnsi="Arial" w:cs="Arial"/>
          <w:b/>
          <w:bCs/>
          <w:w w:val="0"/>
          <w:sz w:val="20"/>
          <w:szCs w:val="20"/>
        </w:rPr>
      </w:pPr>
    </w:p>
    <w:p w:rsidR="005D62A1" w:rsidRDefault="005D62A1" w:rsidP="005D62A1">
      <w:pPr>
        <w:pStyle w:val="Heading3"/>
        <w:spacing w:before="224"/>
        <w:ind w:left="432" w:right="498"/>
        <w:jc w:val="center"/>
        <w:rPr>
          <w:rFonts w:ascii="Arial" w:hAnsi="Arial" w:cs="Arial"/>
          <w:b/>
          <w:bCs/>
          <w:w w:val="0"/>
          <w:sz w:val="31"/>
          <w:szCs w:val="31"/>
        </w:rPr>
      </w:pPr>
      <w:r>
        <w:rPr>
          <w:rFonts w:ascii="Arial" w:hAnsi="Arial" w:cs="Arial"/>
          <w:b/>
          <w:bCs/>
          <w:w w:val="0"/>
          <w:sz w:val="31"/>
          <w:szCs w:val="31"/>
        </w:rPr>
        <w:t>BIBLIOGRAPHY</w:t>
      </w:r>
    </w:p>
    <w:p w:rsidR="005D62A1" w:rsidRDefault="005D62A1" w:rsidP="005D62A1">
      <w:pPr>
        <w:spacing w:before="6"/>
        <w:rPr>
          <w:rFonts w:ascii="Arial" w:hAnsi="Arial" w:cs="Arial"/>
          <w:b/>
          <w:bCs/>
          <w:w w:val="0"/>
          <w:sz w:val="16"/>
          <w:szCs w:val="16"/>
        </w:rPr>
      </w:pPr>
    </w:p>
    <w:p w:rsidR="005D62A1" w:rsidRDefault="005D62A1" w:rsidP="005D62A1">
      <w:pPr>
        <w:numPr>
          <w:ilvl w:val="0"/>
          <w:numId w:val="7"/>
        </w:numPr>
        <w:tabs>
          <w:tab w:val="left" w:pos="759"/>
        </w:tabs>
        <w:spacing w:before="93"/>
        <w:ind w:left="758" w:hanging="195"/>
        <w:rPr>
          <w:rFonts w:ascii="Arial" w:hAnsi="Arial" w:cs="Arial"/>
          <w:b/>
          <w:bCs/>
          <w:w w:val="0"/>
          <w:sz w:val="23"/>
          <w:szCs w:val="23"/>
        </w:rPr>
      </w:pPr>
      <w:hyperlink r:id="rId26" w:history="1">
        <w:r>
          <w:rPr>
            <w:rFonts w:ascii="Arial" w:hAnsi="Arial" w:cs="Arial"/>
            <w:spacing w:val="2"/>
            <w:w w:val="0"/>
            <w:sz w:val="23"/>
            <w:szCs w:val="23"/>
            <w:u w:val="single"/>
          </w:rPr>
          <w:t>https://</w:t>
        </w:r>
      </w:hyperlink>
      <w:hyperlink r:id="rId27" w:history="1">
        <w:r>
          <w:rPr>
            <w:rFonts w:ascii="Arial" w:hAnsi="Arial" w:cs="Arial"/>
            <w:color w:val="0000FF"/>
            <w:spacing w:val="2"/>
            <w:w w:val="0"/>
            <w:sz w:val="23"/>
            <w:szCs w:val="23"/>
            <w:u w:val="single"/>
          </w:rPr>
          <w:t>www.w3schools.com</w:t>
        </w:r>
      </w:hyperlink>
    </w:p>
    <w:p w:rsidR="005D62A1" w:rsidRDefault="005D62A1" w:rsidP="005D62A1">
      <w:pPr>
        <w:spacing w:before="2"/>
        <w:rPr>
          <w:rFonts w:ascii="Arial" w:hAnsi="Arial" w:cs="Arial"/>
          <w:b/>
          <w:bCs/>
          <w:w w:val="0"/>
          <w:sz w:val="19"/>
          <w:szCs w:val="19"/>
        </w:rPr>
      </w:pPr>
    </w:p>
    <w:p w:rsidR="005D62A1" w:rsidRDefault="005D62A1" w:rsidP="005D62A1">
      <w:pPr>
        <w:numPr>
          <w:ilvl w:val="0"/>
          <w:numId w:val="7"/>
        </w:numPr>
        <w:tabs>
          <w:tab w:val="left" w:pos="759"/>
        </w:tabs>
        <w:ind w:left="758" w:hanging="195"/>
        <w:rPr>
          <w:rFonts w:ascii="Arial" w:hAnsi="Arial" w:cs="Arial"/>
          <w:b/>
          <w:bCs/>
          <w:w w:val="0"/>
          <w:sz w:val="23"/>
          <w:szCs w:val="23"/>
        </w:rPr>
      </w:pPr>
      <w:hyperlink r:id="rId28" w:history="1">
        <w:r>
          <w:rPr>
            <w:rFonts w:ascii="Arial" w:hAnsi="Arial" w:cs="Arial"/>
            <w:b/>
            <w:bCs/>
            <w:spacing w:val="2"/>
            <w:w w:val="0"/>
            <w:sz w:val="23"/>
            <w:szCs w:val="23"/>
            <w:u w:val="single"/>
          </w:rPr>
          <w:t>https://www.geeksforgeeks</w:t>
        </w:r>
        <w:r>
          <w:rPr>
            <w:rFonts w:ascii="Arial" w:hAnsi="Arial" w:cs="Arial"/>
            <w:b/>
            <w:bCs/>
            <w:w w:val="0"/>
            <w:sz w:val="23"/>
            <w:szCs w:val="23"/>
            <w:u w:val="single"/>
          </w:rPr>
          <w:t>org</w:t>
        </w:r>
      </w:hyperlink>
    </w:p>
    <w:p w:rsidR="005D62A1" w:rsidRDefault="005D62A1" w:rsidP="005D62A1">
      <w:pPr>
        <w:spacing w:before="8"/>
        <w:rPr>
          <w:rFonts w:ascii="Arial" w:hAnsi="Arial" w:cs="Arial"/>
          <w:b/>
          <w:bCs/>
          <w:w w:val="0"/>
          <w:sz w:val="16"/>
          <w:szCs w:val="16"/>
        </w:rPr>
      </w:pPr>
    </w:p>
    <w:p w:rsidR="005D62A1" w:rsidRDefault="005D62A1" w:rsidP="005D62A1">
      <w:pPr>
        <w:numPr>
          <w:ilvl w:val="0"/>
          <w:numId w:val="7"/>
        </w:numPr>
        <w:tabs>
          <w:tab w:val="left" w:pos="759"/>
        </w:tabs>
        <w:spacing w:before="90"/>
        <w:ind w:left="758" w:hanging="195"/>
        <w:rPr>
          <w:rFonts w:ascii="Arial" w:hAnsi="Arial" w:cs="Arial"/>
          <w:b/>
          <w:bCs/>
          <w:w w:val="0"/>
          <w:sz w:val="23"/>
          <w:szCs w:val="23"/>
        </w:rPr>
      </w:pPr>
      <w:hyperlink r:id="rId29" w:history="1">
        <w:r>
          <w:rPr>
            <w:rFonts w:ascii="Arial" w:hAnsi="Arial" w:cs="Arial"/>
            <w:b/>
            <w:bCs/>
            <w:w w:val="0"/>
            <w:sz w:val="23"/>
            <w:szCs w:val="23"/>
            <w:u w:val="single"/>
          </w:rPr>
          <w:t>https://freefrontend.com</w:t>
        </w:r>
      </w:hyperlink>
    </w:p>
    <w:p w:rsidR="005D62A1" w:rsidRDefault="005D62A1" w:rsidP="005D62A1">
      <w:pPr>
        <w:rPr>
          <w:rFonts w:ascii="Arial" w:hAnsi="Arial" w:cs="Arial"/>
          <w:b/>
          <w:bCs/>
          <w:w w:val="0"/>
          <w:sz w:val="17"/>
          <w:szCs w:val="17"/>
        </w:rPr>
      </w:pPr>
    </w:p>
    <w:p w:rsidR="005D62A1" w:rsidRDefault="005D62A1" w:rsidP="005D62A1">
      <w:pPr>
        <w:numPr>
          <w:ilvl w:val="0"/>
          <w:numId w:val="7"/>
        </w:numPr>
        <w:tabs>
          <w:tab w:val="left" w:pos="759"/>
        </w:tabs>
        <w:spacing w:before="90"/>
        <w:ind w:left="758" w:hanging="195"/>
        <w:rPr>
          <w:rFonts w:ascii="Arial" w:hAnsi="Arial" w:cs="Arial"/>
          <w:b/>
          <w:bCs/>
          <w:w w:val="0"/>
          <w:sz w:val="23"/>
          <w:szCs w:val="23"/>
        </w:rPr>
      </w:pPr>
      <w:hyperlink r:id="rId30" w:history="1">
        <w:r>
          <w:rPr>
            <w:rFonts w:ascii="Arial" w:hAnsi="Arial" w:cs="Arial"/>
            <w:b/>
            <w:bCs/>
            <w:spacing w:val="2"/>
            <w:w w:val="0"/>
            <w:sz w:val="23"/>
            <w:szCs w:val="23"/>
          </w:rPr>
          <w:t>https://css-tricks.com/</w:t>
        </w:r>
      </w:hyperlink>
    </w:p>
    <w:p w:rsidR="005D62A1" w:rsidRDefault="005D62A1" w:rsidP="005D62A1">
      <w:pPr>
        <w:ind w:left="768" w:hanging="195"/>
        <w:rPr>
          <w:rFonts w:ascii="Arial" w:hAnsi="Arial" w:cs="Arial"/>
          <w:b/>
          <w:bCs/>
          <w:w w:val="0"/>
          <w:sz w:val="23"/>
          <w:szCs w:val="23"/>
        </w:rPr>
      </w:pPr>
    </w:p>
    <w:p w:rsidR="005D62A1" w:rsidRDefault="005D62A1" w:rsidP="005D62A1">
      <w:pPr>
        <w:numPr>
          <w:ilvl w:val="0"/>
          <w:numId w:val="7"/>
        </w:numPr>
        <w:tabs>
          <w:tab w:val="left" w:pos="759"/>
        </w:tabs>
        <w:spacing w:before="90"/>
        <w:ind w:left="758" w:hanging="195"/>
        <w:rPr>
          <w:rFonts w:ascii="Arial" w:hAnsi="Arial" w:cs="Arial"/>
          <w:b/>
          <w:bCs/>
          <w:w w:val="0"/>
          <w:sz w:val="23"/>
          <w:szCs w:val="23"/>
        </w:rPr>
      </w:pPr>
      <w:hyperlink r:id="rId31" w:history="1">
        <w:r>
          <w:rPr>
            <w:rFonts w:ascii="Arial" w:hAnsi="Arial" w:cs="Arial"/>
            <w:b/>
            <w:bCs/>
            <w:w w:val="0"/>
            <w:sz w:val="23"/>
            <w:szCs w:val="23"/>
          </w:rPr>
          <w:t>https://www.takeiteasyengineers.com</w:t>
        </w:r>
      </w:hyperlink>
    </w:p>
    <w:p w:rsidR="005D62A1" w:rsidRDefault="005D62A1" w:rsidP="005D62A1">
      <w:pPr>
        <w:spacing w:before="2"/>
        <w:rPr>
          <w:rFonts w:ascii="Arial" w:hAnsi="Arial" w:cs="Arial"/>
          <w:b/>
          <w:bCs/>
          <w:w w:val="0"/>
          <w:sz w:val="17"/>
          <w:szCs w:val="17"/>
        </w:rPr>
      </w:pPr>
    </w:p>
    <w:p w:rsidR="005D62A1" w:rsidRDefault="005D62A1" w:rsidP="005D62A1">
      <w:pPr>
        <w:numPr>
          <w:ilvl w:val="0"/>
          <w:numId w:val="7"/>
        </w:numPr>
        <w:tabs>
          <w:tab w:val="left" w:pos="759"/>
        </w:tabs>
        <w:spacing w:before="90"/>
        <w:ind w:left="758" w:hanging="195"/>
        <w:rPr>
          <w:rFonts w:ascii="Arial" w:hAnsi="Arial" w:cs="Arial"/>
          <w:b/>
          <w:bCs/>
          <w:w w:val="0"/>
          <w:sz w:val="23"/>
          <w:szCs w:val="23"/>
        </w:rPr>
      </w:pPr>
      <w:hyperlink r:id="rId32" w:history="1">
        <w:r>
          <w:rPr>
            <w:rFonts w:ascii="Arial" w:hAnsi="Arial" w:cs="Arial"/>
            <w:b/>
            <w:bCs/>
            <w:spacing w:val="2"/>
            <w:w w:val="0"/>
            <w:sz w:val="23"/>
            <w:szCs w:val="23"/>
            <w:u w:val="single"/>
          </w:rPr>
          <w:t>https://dev.to/mychi_darko/php-tips-and-tricks-4kpn</w:t>
        </w:r>
      </w:hyperlink>
    </w:p>
    <w:p w:rsidR="005D62A1" w:rsidRDefault="005D62A1" w:rsidP="005D62A1">
      <w:pPr>
        <w:rPr>
          <w:rFonts w:ascii="Arial" w:hAnsi="Arial" w:cs="Arial"/>
          <w:b/>
          <w:bCs/>
          <w:w w:val="0"/>
          <w:sz w:val="23"/>
          <w:szCs w:val="23"/>
        </w:rPr>
      </w:pPr>
    </w:p>
    <w:p w:rsidR="005D62A1" w:rsidRDefault="005D62A1" w:rsidP="005D62A1">
      <w:pPr>
        <w:spacing w:before="4"/>
        <w:rPr>
          <w:rFonts w:ascii="Arial" w:hAnsi="Arial" w:cs="Arial"/>
          <w:b/>
          <w:bCs/>
          <w:w w:val="0"/>
          <w:sz w:val="17"/>
          <w:szCs w:val="17"/>
        </w:rPr>
      </w:pPr>
    </w:p>
    <w:p w:rsidR="005D62A1" w:rsidRDefault="005D62A1" w:rsidP="005D62A1">
      <w:pPr>
        <w:spacing w:after="200" w:line="276" w:lineRule="auto"/>
        <w:jc w:val="center"/>
        <w:rPr>
          <w:rFonts w:ascii="Calibri" w:hAnsi="Calibri" w:cs="Calibri"/>
          <w:b/>
          <w:bCs/>
          <w:w w:val="0"/>
          <w:sz w:val="22"/>
          <w:szCs w:val="22"/>
          <w:lang/>
        </w:rPr>
      </w:pPr>
    </w:p>
    <w:p w:rsidR="00962EFB" w:rsidRDefault="005D62A1"/>
    <w:sectPr w:rsidR="00962EFB">
      <w:pgSz w:w="12240" w:h="15840"/>
      <w:pgMar w:top="1440" w:right="1440" w:bottom="1440" w:left="1440"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037CE3D4"/>
    <w:lvl w:ilvl="0">
      <w:numFmt w:val="bullet"/>
      <w:lvlText w:val="*"/>
      <w:lvlJc w:val="left"/>
    </w:lvl>
  </w:abstractNum>
  <w:abstractNum w:abstractNumId="1">
    <w:nsid w:val="00000001"/>
    <w:multiLevelType w:val="hybridMultilevel"/>
    <w:tmpl w:val="00000000"/>
    <w:lvl w:ilvl="0" w:tplc="FFFFFFFF">
      <w:start w:val="1"/>
      <w:numFmt w:val="decimal"/>
      <w:lvlText w:val="%1."/>
      <w:lvlJc w:val="left"/>
      <w:pPr>
        <w:tabs>
          <w:tab w:val="num" w:pos="0"/>
        </w:tabs>
      </w:pPr>
      <w:rPr>
        <w:rFonts w:cs="Times New Roman"/>
      </w:rPr>
    </w:lvl>
    <w:lvl w:ilvl="1" w:tplc="FFFFFFFF">
      <w:numFmt w:val="bullet"/>
      <w:lvlText w:val="·"/>
      <w:lvlJc w:val="left"/>
      <w:pPr>
        <w:tabs>
          <w:tab w:val="num" w:pos="0"/>
        </w:tabs>
      </w:pPr>
      <w:rPr>
        <w:rFonts w:ascii="Symbol" w:hAnsi="Symbol"/>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0002"/>
    <w:multiLevelType w:val="hybridMultilevel"/>
    <w:tmpl w:val="00000000"/>
    <w:lvl w:ilvl="0" w:tplc="FFFFFFFF">
      <w:start w:val="1"/>
      <w:numFmt w:val="decimal"/>
      <w:lvlText w:val="%1."/>
      <w:lvlJc w:val="left"/>
      <w:pPr>
        <w:tabs>
          <w:tab w:val="num" w:pos="0"/>
        </w:tabs>
      </w:pPr>
      <w:rPr>
        <w:rFonts w:cs="Times New Roman"/>
      </w:rPr>
    </w:lvl>
    <w:lvl w:ilvl="1" w:tplc="FFFFFFFF">
      <w:numFmt w:val="bullet"/>
      <w:lvlText w:val="·"/>
      <w:lvlJc w:val="left"/>
      <w:pPr>
        <w:tabs>
          <w:tab w:val="num" w:pos="0"/>
        </w:tabs>
      </w:pPr>
      <w:rPr>
        <w:rFonts w:ascii="Symbol" w:hAnsi="Symbol"/>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0000003"/>
    <w:multiLevelType w:val="hybridMultilevel"/>
    <w:tmpl w:val="00000000"/>
    <w:lvl w:ilvl="0" w:tplc="FFFFFFFF">
      <w:start w:val="1"/>
      <w:numFmt w:val="decimal"/>
      <w:lvlText w:val="%1."/>
      <w:lvlJc w:val="left"/>
      <w:pPr>
        <w:tabs>
          <w:tab w:val="num" w:pos="0"/>
        </w:tabs>
      </w:pPr>
      <w:rPr>
        <w:rFonts w:cs="Times New Roman"/>
      </w:rPr>
    </w:lvl>
    <w:lvl w:ilvl="1" w:tplc="FFFFFFFF">
      <w:numFmt w:val="bullet"/>
      <w:lvlText w:val="·"/>
      <w:lvlJc w:val="left"/>
      <w:pPr>
        <w:tabs>
          <w:tab w:val="num" w:pos="0"/>
        </w:tabs>
      </w:pPr>
      <w:rPr>
        <w:rFonts w:ascii="Symbol" w:hAnsi="Symbol"/>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nsid w:val="00000004"/>
    <w:multiLevelType w:val="hybridMultilevel"/>
    <w:tmpl w:val="00000000"/>
    <w:lvl w:ilvl="0" w:tplc="FFFFFFFF">
      <w:start w:val="1"/>
      <w:numFmt w:val="decimal"/>
      <w:lvlText w:val="%1."/>
      <w:lvlJc w:val="left"/>
      <w:pPr>
        <w:tabs>
          <w:tab w:val="num" w:pos="0"/>
        </w:tabs>
      </w:pPr>
      <w:rPr>
        <w:rFonts w:cs="Times New Roman"/>
      </w:rPr>
    </w:lvl>
    <w:lvl w:ilvl="1" w:tplc="FFFFFFFF">
      <w:numFmt w:val="bullet"/>
      <w:lvlText w:val="·"/>
      <w:lvlJc w:val="left"/>
      <w:pPr>
        <w:tabs>
          <w:tab w:val="num" w:pos="0"/>
        </w:tabs>
      </w:pPr>
      <w:rPr>
        <w:rFonts w:ascii="Symbol" w:hAnsi="Symbol"/>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nsid w:val="00000005"/>
    <w:multiLevelType w:val="hybridMultilevel"/>
    <w:tmpl w:val="00000000"/>
    <w:lvl w:ilvl="0" w:tplc="FFFFFFFF">
      <w:start w:val="1"/>
      <w:numFmt w:val="decimal"/>
      <w:lvlText w:val="%1."/>
      <w:lvlJc w:val="left"/>
      <w:pPr>
        <w:tabs>
          <w:tab w:val="num" w:pos="0"/>
        </w:tabs>
      </w:pPr>
      <w:rPr>
        <w:rFonts w:cs="Times New Roman"/>
      </w:rPr>
    </w:lvl>
    <w:lvl w:ilvl="1" w:tplc="FFFFFFFF">
      <w:numFmt w:val="bullet"/>
      <w:lvlText w:val="·"/>
      <w:lvlJc w:val="left"/>
      <w:pPr>
        <w:tabs>
          <w:tab w:val="num" w:pos="0"/>
        </w:tabs>
      </w:pPr>
      <w:rPr>
        <w:rFonts w:ascii="Symbol" w:hAnsi="Symbol"/>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nsid w:val="00000006"/>
    <w:multiLevelType w:val="hybridMultilevel"/>
    <w:tmpl w:val="00000000"/>
    <w:lvl w:ilvl="0" w:tplc="FFFFFFFF">
      <w:start w:val="1"/>
      <w:numFmt w:val="decimal"/>
      <w:lvlText w:val="%1."/>
      <w:lvlJc w:val="left"/>
      <w:pPr>
        <w:tabs>
          <w:tab w:val="num" w:pos="0"/>
        </w:tabs>
      </w:pPr>
      <w:rPr>
        <w:rFonts w:cs="Times New Roman"/>
      </w:rPr>
    </w:lvl>
    <w:lvl w:ilvl="1" w:tplc="FFFFFFFF">
      <w:numFmt w:val="bullet"/>
      <w:lvlText w:val="·"/>
      <w:lvlJc w:val="left"/>
      <w:pPr>
        <w:tabs>
          <w:tab w:val="num" w:pos="0"/>
        </w:tabs>
      </w:pPr>
      <w:rPr>
        <w:rFonts w:ascii="Symbol" w:hAnsi="Symbol"/>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nsid w:val="656A5134"/>
    <w:multiLevelType w:val="singleLevel"/>
    <w:tmpl w:val="F012A5E8"/>
    <w:lvl w:ilvl="0">
      <w:start w:val="1"/>
      <w:numFmt w:val="decimal"/>
      <w:lvlText w:val="%1."/>
      <w:legacy w:legacy="1" w:legacySpace="0" w:legacyIndent="0"/>
      <w:lvlJc w:val="left"/>
      <w:rPr>
        <w:rFonts w:ascii="Arial" w:hAnsi="Arial" w:cs="Aria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0"/>
    <w:lvlOverride w:ilvl="0">
      <w:lvl w:ilvl="0">
        <w:numFmt w:val="bullet"/>
        <w:lvlText w:val=""/>
        <w:legacy w:legacy="1" w:legacySpace="0" w:legacyIndent="0"/>
        <w:lvlJc w:val="left"/>
        <w:rPr>
          <w:rFonts w:ascii="Symbol" w:hAnsi="Symbol" w:hint="default"/>
        </w:rPr>
      </w:lvl>
    </w:lvlOverride>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5D62A1"/>
    <w:rsid w:val="003D4341"/>
    <w:rsid w:val="005D62A1"/>
    <w:rsid w:val="007D7A60"/>
    <w:rsid w:val="00EA316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62A1"/>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styleId="Heading1">
    <w:name w:val="heading 1"/>
    <w:basedOn w:val="Normal"/>
    <w:next w:val="Normal"/>
    <w:link w:val="Heading1Char"/>
    <w:uiPriority w:val="99"/>
    <w:qFormat/>
    <w:rsid w:val="005D62A1"/>
    <w:pPr>
      <w:outlineLvl w:val="0"/>
    </w:pPr>
  </w:style>
  <w:style w:type="paragraph" w:styleId="Heading2">
    <w:name w:val="heading 2"/>
    <w:basedOn w:val="Normal"/>
    <w:next w:val="Normal"/>
    <w:link w:val="Heading2Char"/>
    <w:uiPriority w:val="99"/>
    <w:qFormat/>
    <w:rsid w:val="005D62A1"/>
    <w:pPr>
      <w:outlineLvl w:val="1"/>
    </w:pPr>
  </w:style>
  <w:style w:type="paragraph" w:styleId="Heading3">
    <w:name w:val="heading 3"/>
    <w:basedOn w:val="Normal"/>
    <w:next w:val="Normal"/>
    <w:link w:val="Heading3Char"/>
    <w:uiPriority w:val="99"/>
    <w:qFormat/>
    <w:rsid w:val="005D62A1"/>
    <w:pPr>
      <w:outlineLvl w:val="2"/>
    </w:pPr>
  </w:style>
  <w:style w:type="paragraph" w:styleId="Heading4">
    <w:name w:val="heading 4"/>
    <w:basedOn w:val="Normal"/>
    <w:next w:val="Normal"/>
    <w:link w:val="Heading4Char"/>
    <w:uiPriority w:val="99"/>
    <w:qFormat/>
    <w:rsid w:val="005D62A1"/>
    <w:pPr>
      <w:outlineLvl w:val="3"/>
    </w:pPr>
  </w:style>
  <w:style w:type="paragraph" w:styleId="Heading5">
    <w:name w:val="heading 5"/>
    <w:basedOn w:val="Normal"/>
    <w:next w:val="Normal"/>
    <w:link w:val="Heading5Char"/>
    <w:uiPriority w:val="99"/>
    <w:qFormat/>
    <w:rsid w:val="005D62A1"/>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5D62A1"/>
    <w:rPr>
      <w:rFonts w:ascii="Times New Roman" w:eastAsiaTheme="minorEastAsia" w:hAnsi="Times New Roman" w:cs="Times New Roman"/>
      <w:sz w:val="24"/>
      <w:szCs w:val="24"/>
    </w:rPr>
  </w:style>
  <w:style w:type="character" w:customStyle="1" w:styleId="Heading2Char">
    <w:name w:val="Heading 2 Char"/>
    <w:basedOn w:val="DefaultParagraphFont"/>
    <w:link w:val="Heading2"/>
    <w:uiPriority w:val="99"/>
    <w:rsid w:val="005D62A1"/>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9"/>
    <w:rsid w:val="005D62A1"/>
    <w:rPr>
      <w:rFonts w:ascii="Times New Roman" w:eastAsiaTheme="minorEastAsia" w:hAnsi="Times New Roman" w:cs="Times New Roman"/>
      <w:sz w:val="24"/>
      <w:szCs w:val="24"/>
    </w:rPr>
  </w:style>
  <w:style w:type="character" w:customStyle="1" w:styleId="Heading4Char">
    <w:name w:val="Heading 4 Char"/>
    <w:basedOn w:val="DefaultParagraphFont"/>
    <w:link w:val="Heading4"/>
    <w:uiPriority w:val="99"/>
    <w:rsid w:val="005D62A1"/>
    <w:rPr>
      <w:rFonts w:ascii="Times New Roman" w:eastAsiaTheme="minorEastAsia" w:hAnsi="Times New Roman" w:cs="Times New Roman"/>
      <w:sz w:val="24"/>
      <w:szCs w:val="24"/>
    </w:rPr>
  </w:style>
  <w:style w:type="character" w:customStyle="1" w:styleId="Heading5Char">
    <w:name w:val="Heading 5 Char"/>
    <w:basedOn w:val="DefaultParagraphFont"/>
    <w:link w:val="Heading5"/>
    <w:uiPriority w:val="99"/>
    <w:rsid w:val="005D62A1"/>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5D62A1"/>
    <w:rPr>
      <w:rFonts w:ascii="Tahoma" w:hAnsi="Tahoma" w:cs="Tahoma"/>
      <w:sz w:val="16"/>
      <w:szCs w:val="16"/>
    </w:rPr>
  </w:style>
  <w:style w:type="character" w:customStyle="1" w:styleId="BalloonTextChar">
    <w:name w:val="Balloon Text Char"/>
    <w:basedOn w:val="DefaultParagraphFont"/>
    <w:link w:val="BalloonText"/>
    <w:uiPriority w:val="99"/>
    <w:semiHidden/>
    <w:rsid w:val="005D62A1"/>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l%2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NULL"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3.wmf"/><Relationship Id="rId12" Type="http://schemas.openxmlformats.org/officeDocument/2006/relationships/image" Target="media/image4.w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freefrontend.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l%20" TargetMode="External"/><Relationship Id="rId24" Type="http://schemas.openxmlformats.org/officeDocument/2006/relationships/image" Target="media/image16.png"/><Relationship Id="rId32" Type="http://schemas.openxmlformats.org/officeDocument/2006/relationships/hyperlink" Target="https://dev.to/mychi_darko/php-tips-and-tricks-4kpn"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geeksforgeeksorg" TargetMode="External"/><Relationship Id="rId10" Type="http://schemas.openxmlformats.org/officeDocument/2006/relationships/hyperlink" Target="l%20" TargetMode="External"/><Relationship Id="rId19" Type="http://schemas.openxmlformats.org/officeDocument/2006/relationships/image" Target="media/image11.png"/><Relationship Id="rId31" Type="http://schemas.openxmlformats.org/officeDocument/2006/relationships/hyperlink" Target="https://www.takeiteasyengineers.com" TargetMode="External"/><Relationship Id="rId4" Type="http://schemas.openxmlformats.org/officeDocument/2006/relationships/webSettings" Target="webSettings.xml"/><Relationship Id="rId9" Type="http://schemas.openxmlformats.org/officeDocument/2006/relationships/hyperlink" Target="l%2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w3schools.com/" TargetMode="External"/><Relationship Id="rId30" Type="http://schemas.openxmlformats.org/officeDocument/2006/relationships/hyperlink" Target="https://css-trick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29</Pages>
  <Words>3060</Words>
  <Characters>17446</Characters>
  <Application>Microsoft Office Word</Application>
  <DocSecurity>0</DocSecurity>
  <Lines>145</Lines>
  <Paragraphs>40</Paragraphs>
  <ScaleCrop>false</ScaleCrop>
  <Company/>
  <LinksUpToDate>false</LinksUpToDate>
  <CharactersWithSpaces>20466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jackie</dc:creator>
  <cp:lastModifiedBy>jackie</cp:lastModifiedBy>
  <cp:revision>1</cp:revision>
  <dcterms:created xsi:type="dcterms:W3CDTF">2021-11-04T10:06:00Z</dcterms:created>
  <dcterms:modified xsi:type="dcterms:W3CDTF">2021-11-04T10:06:00Z</dcterms:modified>
</cp:coreProperties>
</file>